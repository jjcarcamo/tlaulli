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619787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9C6333" w:rsidRDefault="009C6333">
          <w:pPr>
            <w:pStyle w:val="TOCHeading"/>
          </w:pPr>
          <w:r>
            <w:t>Table of Contents</w:t>
          </w:r>
        </w:p>
        <w:p w:rsidR="00EB64A2" w:rsidRDefault="009C6333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4486184" w:history="1">
            <w:r w:rsidR="00EB64A2" w:rsidRPr="007F65B4">
              <w:rPr>
                <w:rStyle w:val="Hyperlink"/>
                <w:noProof/>
              </w:rPr>
              <w:t>T1: Shopping Cart</w:t>
            </w:r>
            <w:r w:rsidR="00EB64A2">
              <w:rPr>
                <w:noProof/>
                <w:webHidden/>
              </w:rPr>
              <w:tab/>
            </w:r>
            <w:r w:rsidR="00EB64A2">
              <w:rPr>
                <w:noProof/>
                <w:webHidden/>
              </w:rPr>
              <w:fldChar w:fldCharType="begin"/>
            </w:r>
            <w:r w:rsidR="00EB64A2">
              <w:rPr>
                <w:noProof/>
                <w:webHidden/>
              </w:rPr>
              <w:instrText xml:space="preserve"> PAGEREF _Toc344486184 \h </w:instrText>
            </w:r>
            <w:r w:rsidR="00EB64A2">
              <w:rPr>
                <w:noProof/>
                <w:webHidden/>
              </w:rPr>
            </w:r>
            <w:r w:rsidR="00EB64A2">
              <w:rPr>
                <w:noProof/>
                <w:webHidden/>
              </w:rPr>
              <w:fldChar w:fldCharType="separate"/>
            </w:r>
            <w:r w:rsidR="00EB64A2">
              <w:rPr>
                <w:noProof/>
                <w:webHidden/>
              </w:rPr>
              <w:t>1</w:t>
            </w:r>
            <w:r w:rsidR="00EB64A2">
              <w:rPr>
                <w:noProof/>
                <w:webHidden/>
              </w:rPr>
              <w:fldChar w:fldCharType="end"/>
            </w:r>
          </w:hyperlink>
        </w:p>
        <w:p w:rsidR="00EB64A2" w:rsidRDefault="00EB64A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44486185" w:history="1">
            <w:r w:rsidRPr="007F65B4">
              <w:rPr>
                <w:rStyle w:val="Hyperlink"/>
                <w:noProof/>
              </w:rPr>
              <w:t>T2: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_Toc344486185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4279" w:rsidRDefault="009C6333" w:rsidP="00444279">
          <w:r>
            <w:fldChar w:fldCharType="end"/>
          </w:r>
        </w:p>
      </w:sdtContent>
    </w:sdt>
    <w:p w:rsidR="0046149F" w:rsidRDefault="0046149F" w:rsidP="009C6333">
      <w:pPr>
        <w:pStyle w:val="Heading1"/>
        <w:rPr>
          <w:rFonts w:ascii="Calibri" w:eastAsia="Times New Roman" w:hAnsi="Calibri" w:cs="Times New Roman"/>
        </w:rPr>
      </w:pPr>
      <w:bookmarkStart w:id="0" w:name="_Toc344486184"/>
      <w:r>
        <w:t>T1: Shopping Cart</w:t>
      </w:r>
      <w:bookmarkEnd w:id="0"/>
    </w:p>
    <w:tbl>
      <w:tblPr>
        <w:tblW w:w="0" w:type="auto"/>
        <w:tblInd w:w="-40" w:type="dxa"/>
        <w:tblLayout w:type="fixed"/>
        <w:tblLook w:val="0000"/>
      </w:tblPr>
      <w:tblGrid>
        <w:gridCol w:w="828"/>
        <w:gridCol w:w="775"/>
        <w:gridCol w:w="4265"/>
        <w:gridCol w:w="1792"/>
        <w:gridCol w:w="1528"/>
      </w:tblGrid>
      <w:tr w:rsidR="0046149F" w:rsidTr="00A712C2">
        <w:tc>
          <w:tcPr>
            <w:tcW w:w="16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Test Case ID:</w:t>
            </w:r>
          </w:p>
        </w:tc>
        <w:tc>
          <w:tcPr>
            <w:tcW w:w="75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TC-1.1</w:t>
            </w:r>
          </w:p>
        </w:tc>
      </w:tr>
      <w:tr w:rsidR="0046149F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Name: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Adding Items from Pages Updates Shopping Cart</w:t>
            </w:r>
          </w:p>
        </w:tc>
      </w:tr>
      <w:tr w:rsidR="0046149F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Description: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149F" w:rsidRDefault="0046149F" w:rsidP="0046149F">
            <w:pPr>
              <w:numPr>
                <w:ilvl w:val="0"/>
                <w:numId w:val="2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Test that adding items to the shopping cart from pages updates the item count and amount appropriately</w:t>
            </w:r>
          </w:p>
        </w:tc>
      </w:tr>
      <w:tr w:rsidR="0046149F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Precondition: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149F" w:rsidRDefault="0046149F" w:rsidP="0046149F">
            <w:pPr>
              <w:numPr>
                <w:ilvl w:val="0"/>
                <w:numId w:val="4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</w:pPr>
            <w:r>
              <w:t>There is at least one item in the database</w:t>
            </w:r>
          </w:p>
          <w:p w:rsidR="0046149F" w:rsidRDefault="0046149F" w:rsidP="0046149F">
            <w:pPr>
              <w:numPr>
                <w:ilvl w:val="0"/>
                <w:numId w:val="4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</w:pPr>
            <w:r>
              <w:t>The Session storage is functioning appropriately</w:t>
            </w:r>
          </w:p>
          <w:p w:rsidR="0046149F" w:rsidRDefault="0046149F" w:rsidP="0046149F">
            <w:pPr>
              <w:numPr>
                <w:ilvl w:val="0"/>
                <w:numId w:val="4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The Session is empty</w:t>
            </w:r>
          </w:p>
        </w:tc>
      </w:tr>
      <w:tr w:rsidR="0046149F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Postcondition: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149F" w:rsidRDefault="0046149F" w:rsidP="0046149F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Adding items to the cart updates the count and amount appropriately</w:t>
            </w:r>
          </w:p>
        </w:tc>
      </w:tr>
      <w:tr w:rsidR="0046149F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Input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149F" w:rsidRDefault="0046149F" w:rsidP="0046149F">
            <w:pPr>
              <w:numPr>
                <w:ilvl w:val="0"/>
                <w:numId w:val="3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</w:t>
            </w:r>
            <w:r>
              <w:t>dded items</w:t>
            </w:r>
            <w:r w:rsidR="008B6FD2">
              <w:t xml:space="preserve"> (See Appendix A)</w:t>
            </w:r>
          </w:p>
        </w:tc>
      </w:tr>
      <w:tr w:rsidR="0046149F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Output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149F" w:rsidRDefault="0046149F" w:rsidP="0046149F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Appropriate count and amount</w:t>
            </w:r>
          </w:p>
        </w:tc>
      </w:tr>
      <w:tr w:rsidR="00735039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35039" w:rsidRDefault="00735039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Tested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039" w:rsidRDefault="00735039" w:rsidP="0046149F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</w:pPr>
          </w:p>
        </w:tc>
      </w:tr>
      <w:tr w:rsidR="0046149F" w:rsidTr="00A712C2">
        <w:tc>
          <w:tcPr>
            <w:tcW w:w="82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No.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Action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Expected Result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46149F" w:rsidRDefault="0046149F" w:rsidP="00A712C2">
            <w:pPr>
              <w:snapToGrid w:val="0"/>
              <w:ind w:right="-108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Actual Result</w:t>
            </w:r>
          </w:p>
        </w:tc>
      </w:tr>
      <w:tr w:rsidR="0046149F" w:rsidTr="00A712C2">
        <w:tc>
          <w:tcPr>
            <w:tcW w:w="828" w:type="dxa"/>
            <w:tcBorders>
              <w:left w:val="single" w:sz="4" w:space="0" w:color="000000"/>
              <w:bottom w:val="single" w:sz="4" w:space="0" w:color="000000"/>
            </w:tcBorders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:rsidR="0046149F" w:rsidRDefault="0046149F" w:rsidP="0046149F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From the Double-sided Aprons page, enter 2 and click Add to Cart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000000"/>
            </w:tcBorders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The shopping cart has “Items: 2 Total: $16.00”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149F" w:rsidRDefault="00133A0F" w:rsidP="00476DD9">
            <w:pPr>
              <w:snapToGrid w:val="0"/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Pass</w:t>
            </w:r>
          </w:p>
        </w:tc>
      </w:tr>
      <w:tr w:rsidR="0046149F" w:rsidTr="0046149F">
        <w:tc>
          <w:tcPr>
            <w:tcW w:w="828" w:type="dxa"/>
            <w:tcBorders>
              <w:left w:val="single" w:sz="4" w:space="0" w:color="000000"/>
              <w:bottom w:val="single" w:sz="4" w:space="0" w:color="auto"/>
            </w:tcBorders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auto"/>
            </w:tcBorders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Click on the Pechera link on the left-hand side menu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auto"/>
            </w:tcBorders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The Pechera Aprons page displays without errors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133A0F" w:rsidRDefault="00133A0F" w:rsidP="00A712C2">
            <w:pPr>
              <w:snapToGrid w:val="0"/>
              <w:rPr>
                <w:rFonts w:ascii="Calibri" w:eastAsia="Times New Roman" w:hAnsi="Calibri" w:cs="Times New Roman"/>
              </w:rPr>
            </w:pPr>
          </w:p>
          <w:p w:rsidR="0046149F" w:rsidRPr="00133A0F" w:rsidRDefault="00133A0F" w:rsidP="00133A0F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Pass</w:t>
            </w:r>
          </w:p>
        </w:tc>
      </w:tr>
      <w:tr w:rsidR="0046149F" w:rsidTr="0046149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49F" w:rsidRDefault="0046149F" w:rsidP="00A712C2">
            <w:pPr>
              <w:snapToGrid w:val="0"/>
            </w:pPr>
            <w:r>
              <w:t>3</w:t>
            </w:r>
          </w:p>
        </w:tc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49F" w:rsidRDefault="0046149F" w:rsidP="00A712C2">
            <w:pPr>
              <w:snapToGrid w:val="0"/>
            </w:pPr>
            <w:r>
              <w:t>Enter 2 in the Qty field of some item and click Add to Cart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49F" w:rsidRDefault="0046149F" w:rsidP="00A712C2">
            <w:pPr>
              <w:snapToGrid w:val="0"/>
            </w:pPr>
            <w:r>
              <w:t>The shopping cart has “Items: 4, Total $30.00”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49F" w:rsidRDefault="00133A0F" w:rsidP="00A712C2">
            <w:pPr>
              <w:snapToGrid w:val="0"/>
            </w:pPr>
            <w:r>
              <w:t>Pass</w:t>
            </w:r>
          </w:p>
        </w:tc>
      </w:tr>
      <w:tr w:rsidR="0046149F" w:rsidTr="0046149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49F" w:rsidRDefault="0046149F" w:rsidP="00A712C2">
            <w:pPr>
              <w:snapToGrid w:val="0"/>
            </w:pPr>
            <w:r>
              <w:t>4</w:t>
            </w:r>
          </w:p>
        </w:tc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49F" w:rsidRDefault="0046149F" w:rsidP="00A712C2">
            <w:pPr>
              <w:snapToGrid w:val="0"/>
            </w:pPr>
            <w:r>
              <w:t>In another item, enter 30 and click Add to Cart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49F" w:rsidRDefault="0046149F" w:rsidP="00A712C2">
            <w:pPr>
              <w:snapToGrid w:val="0"/>
            </w:pPr>
            <w:r>
              <w:t>The shopping cart has “Items: 34, Total: $184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49F" w:rsidRDefault="00133A0F" w:rsidP="00A712C2">
            <w:pPr>
              <w:snapToGrid w:val="0"/>
            </w:pPr>
            <w:r>
              <w:t>Pass</w:t>
            </w:r>
          </w:p>
        </w:tc>
      </w:tr>
      <w:tr w:rsidR="0046149F" w:rsidTr="0046149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49F" w:rsidRDefault="0046149F" w:rsidP="00A712C2">
            <w:pPr>
              <w:snapToGrid w:val="0"/>
            </w:pPr>
            <w:r>
              <w:lastRenderedPageBreak/>
              <w:t>5</w:t>
            </w:r>
          </w:p>
        </w:tc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49F" w:rsidRDefault="0046149F" w:rsidP="00A712C2">
            <w:pPr>
              <w:snapToGrid w:val="0"/>
            </w:pPr>
            <w:r>
              <w:t>Click on the Checkout button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49F" w:rsidRDefault="0046149F" w:rsidP="0046149F">
            <w:pPr>
              <w:snapToGrid w:val="0"/>
            </w:pPr>
            <w:r>
              <w:t>The correct item images and their counts display in the summary table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49F" w:rsidRDefault="000073C0" w:rsidP="00A712C2">
            <w:pPr>
              <w:snapToGrid w:val="0"/>
            </w:pPr>
            <w:r>
              <w:t>Pass</w:t>
            </w:r>
          </w:p>
        </w:tc>
      </w:tr>
    </w:tbl>
    <w:p w:rsidR="0046149F" w:rsidRDefault="0046149F" w:rsidP="00444279"/>
    <w:tbl>
      <w:tblPr>
        <w:tblW w:w="0" w:type="auto"/>
        <w:tblInd w:w="-40" w:type="dxa"/>
        <w:tblLayout w:type="fixed"/>
        <w:tblLook w:val="0000"/>
      </w:tblPr>
      <w:tblGrid>
        <w:gridCol w:w="828"/>
        <w:gridCol w:w="775"/>
        <w:gridCol w:w="4265"/>
        <w:gridCol w:w="1792"/>
        <w:gridCol w:w="1528"/>
      </w:tblGrid>
      <w:tr w:rsidR="0046149F" w:rsidTr="00A712C2">
        <w:tc>
          <w:tcPr>
            <w:tcW w:w="16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Test Case ID:</w:t>
            </w:r>
          </w:p>
        </w:tc>
        <w:tc>
          <w:tcPr>
            <w:tcW w:w="75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TC-1.2</w:t>
            </w:r>
          </w:p>
        </w:tc>
      </w:tr>
      <w:tr w:rsidR="0046149F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Name: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Adding Items from Dialogs Updates Shopping Cart</w:t>
            </w:r>
          </w:p>
        </w:tc>
      </w:tr>
      <w:tr w:rsidR="0046149F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Description: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149F" w:rsidRDefault="0046149F" w:rsidP="0046149F">
            <w:pPr>
              <w:numPr>
                <w:ilvl w:val="0"/>
                <w:numId w:val="2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Test that adding items to the shopping cart from dialogs updates the item count and amount appropriately</w:t>
            </w:r>
          </w:p>
        </w:tc>
      </w:tr>
      <w:tr w:rsidR="0046149F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Precondition: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149F" w:rsidRDefault="0046149F" w:rsidP="00A712C2">
            <w:pPr>
              <w:numPr>
                <w:ilvl w:val="0"/>
                <w:numId w:val="4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</w:pPr>
            <w:r>
              <w:t>There is at least one item in the database</w:t>
            </w:r>
          </w:p>
          <w:p w:rsidR="0046149F" w:rsidRDefault="0046149F" w:rsidP="00A712C2">
            <w:pPr>
              <w:numPr>
                <w:ilvl w:val="0"/>
                <w:numId w:val="4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</w:pPr>
            <w:r>
              <w:t>The Session storage is functioning appropriately</w:t>
            </w:r>
          </w:p>
          <w:p w:rsidR="0046149F" w:rsidRDefault="0046149F" w:rsidP="00A712C2">
            <w:pPr>
              <w:numPr>
                <w:ilvl w:val="0"/>
                <w:numId w:val="4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The Session is empty</w:t>
            </w:r>
          </w:p>
        </w:tc>
      </w:tr>
      <w:tr w:rsidR="0046149F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Postcondition: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149F" w:rsidRDefault="0046149F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Adding items to the cart updates the count and amount appropriately</w:t>
            </w:r>
          </w:p>
        </w:tc>
      </w:tr>
      <w:tr w:rsidR="0046149F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Input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149F" w:rsidRDefault="0046149F" w:rsidP="00A712C2">
            <w:pPr>
              <w:numPr>
                <w:ilvl w:val="0"/>
                <w:numId w:val="3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</w:t>
            </w:r>
            <w:r>
              <w:t>dded items</w:t>
            </w:r>
          </w:p>
        </w:tc>
      </w:tr>
      <w:tr w:rsidR="0046149F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Output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149F" w:rsidRDefault="0046149F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Appropriate count and amount</w:t>
            </w:r>
          </w:p>
        </w:tc>
      </w:tr>
      <w:tr w:rsidR="00C53286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C53286" w:rsidRDefault="00C53286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Tested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3286" w:rsidRDefault="00C53286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</w:pPr>
            <w:r>
              <w:t>12/27/12</w:t>
            </w:r>
          </w:p>
        </w:tc>
      </w:tr>
      <w:tr w:rsidR="0046149F" w:rsidTr="00A712C2">
        <w:tc>
          <w:tcPr>
            <w:tcW w:w="82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No.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Action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Expected Result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46149F" w:rsidRDefault="0046149F" w:rsidP="00A712C2">
            <w:pPr>
              <w:snapToGrid w:val="0"/>
              <w:ind w:right="-108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Actual Result</w:t>
            </w:r>
          </w:p>
        </w:tc>
      </w:tr>
      <w:tr w:rsidR="0046149F" w:rsidTr="0046149F">
        <w:tc>
          <w:tcPr>
            <w:tcW w:w="82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6149F" w:rsidRDefault="0046149F" w:rsidP="00A712C2">
            <w:pPr>
              <w:snapToGrid w:val="0"/>
            </w:pPr>
            <w:r>
              <w:t>1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6149F" w:rsidRDefault="0046149F" w:rsidP="00A712C2">
            <w:pPr>
              <w:snapToGrid w:val="0"/>
            </w:pPr>
            <w:r>
              <w:t>From the Double-sided Aprons page, click on some item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6149F" w:rsidRDefault="0046149F" w:rsidP="00A712C2">
            <w:pPr>
              <w:snapToGrid w:val="0"/>
            </w:pPr>
            <w:r>
              <w:t>A pop-up dialog displays with images matching the item clicked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6149F" w:rsidRDefault="00BB26AA" w:rsidP="00A712C2">
            <w:pPr>
              <w:snapToGrid w:val="0"/>
              <w:ind w:right="-108"/>
            </w:pPr>
            <w:r>
              <w:t>Pass</w:t>
            </w:r>
          </w:p>
        </w:tc>
      </w:tr>
      <w:tr w:rsidR="0046149F" w:rsidTr="00A712C2">
        <w:tc>
          <w:tcPr>
            <w:tcW w:w="828" w:type="dxa"/>
            <w:tcBorders>
              <w:left w:val="single" w:sz="4" w:space="0" w:color="000000"/>
              <w:bottom w:val="single" w:sz="4" w:space="0" w:color="000000"/>
            </w:tcBorders>
          </w:tcPr>
          <w:p w:rsidR="0046149F" w:rsidRDefault="007A2F4D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2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Enter 2 in the Qty field click Add to Cart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000000"/>
            </w:tcBorders>
          </w:tcPr>
          <w:p w:rsidR="0046149F" w:rsidRDefault="0046149F" w:rsidP="0046149F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I) The dialog closes</w:t>
            </w:r>
          </w:p>
          <w:p w:rsidR="0046149F" w:rsidRDefault="0046149F" w:rsidP="0046149F">
            <w:pPr>
              <w:pStyle w:val="ListParagraph"/>
              <w:numPr>
                <w:ilvl w:val="0"/>
                <w:numId w:val="6"/>
              </w:numPr>
              <w:snapToGrid w:val="0"/>
              <w:ind w:left="0"/>
              <w:rPr>
                <w:rFonts w:ascii="Calibri" w:eastAsia="Times New Roman" w:hAnsi="Calibri" w:cs="Times New Roman"/>
              </w:rPr>
            </w:pPr>
            <w:r>
              <w:t>Ii) The shopping cart has “Items: 2 Total: $16.00”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F4A" w:rsidRDefault="00BB26AA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i) Pass</w:t>
            </w:r>
          </w:p>
          <w:p w:rsidR="00BB26AA" w:rsidRDefault="00BB26AA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ii) Pass</w:t>
            </w:r>
          </w:p>
          <w:p w:rsidR="00BB26AA" w:rsidRDefault="00BB26AA" w:rsidP="00A712C2">
            <w:pPr>
              <w:snapToGrid w:val="0"/>
              <w:rPr>
                <w:rFonts w:ascii="Calibri" w:eastAsia="Times New Roman" w:hAnsi="Calibri" w:cs="Times New Roman"/>
              </w:rPr>
            </w:pPr>
          </w:p>
        </w:tc>
      </w:tr>
      <w:tr w:rsidR="0046149F" w:rsidTr="00A712C2">
        <w:tc>
          <w:tcPr>
            <w:tcW w:w="828" w:type="dxa"/>
            <w:tcBorders>
              <w:left w:val="single" w:sz="4" w:space="0" w:color="000000"/>
              <w:bottom w:val="single" w:sz="4" w:space="0" w:color="auto"/>
            </w:tcBorders>
          </w:tcPr>
          <w:p w:rsidR="0046149F" w:rsidRDefault="007A2F4D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3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auto"/>
            </w:tcBorders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Click on the Pechera link on the left-hand side menu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auto"/>
            </w:tcBorders>
          </w:tcPr>
          <w:p w:rsidR="0046149F" w:rsidRDefault="0046149F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The Pechera Aprons page displays without errors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46149F" w:rsidRDefault="00BB26AA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Pass</w:t>
            </w:r>
          </w:p>
        </w:tc>
      </w:tr>
      <w:tr w:rsidR="007A2F4D" w:rsidTr="00A712C2">
        <w:tc>
          <w:tcPr>
            <w:tcW w:w="828" w:type="dxa"/>
            <w:tcBorders>
              <w:left w:val="single" w:sz="4" w:space="0" w:color="000000"/>
              <w:bottom w:val="single" w:sz="4" w:space="0" w:color="auto"/>
            </w:tcBorders>
          </w:tcPr>
          <w:p w:rsidR="007A2F4D" w:rsidRDefault="007A2F4D" w:rsidP="00A712C2">
            <w:pPr>
              <w:snapToGrid w:val="0"/>
            </w:pPr>
            <w:r>
              <w:t>4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auto"/>
            </w:tcBorders>
          </w:tcPr>
          <w:p w:rsidR="007A2F4D" w:rsidRDefault="007A2F4D" w:rsidP="00A712C2">
            <w:pPr>
              <w:snapToGrid w:val="0"/>
            </w:pPr>
            <w:r>
              <w:t>Click on some item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auto"/>
            </w:tcBorders>
          </w:tcPr>
          <w:p w:rsidR="007A2F4D" w:rsidRDefault="007A2F4D" w:rsidP="00A712C2">
            <w:pPr>
              <w:snapToGrid w:val="0"/>
            </w:pPr>
            <w:r>
              <w:t xml:space="preserve">A pop-up dialog displays with images matching </w:t>
            </w:r>
            <w:r>
              <w:lastRenderedPageBreak/>
              <w:t>the item clicked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7A2F4D" w:rsidRPr="00EF40E2" w:rsidRDefault="00BB26AA" w:rsidP="00EF40E2">
            <w:pPr>
              <w:jc w:val="center"/>
            </w:pPr>
            <w:r>
              <w:lastRenderedPageBreak/>
              <w:t>Pass</w:t>
            </w:r>
          </w:p>
        </w:tc>
      </w:tr>
      <w:tr w:rsidR="0046149F" w:rsidTr="00A712C2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49F" w:rsidRDefault="007A2F4D" w:rsidP="00A712C2">
            <w:pPr>
              <w:snapToGrid w:val="0"/>
            </w:pPr>
            <w:r>
              <w:lastRenderedPageBreak/>
              <w:t>5</w:t>
            </w:r>
          </w:p>
        </w:tc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49F" w:rsidRDefault="0046149F" w:rsidP="007A2F4D">
            <w:pPr>
              <w:snapToGrid w:val="0"/>
            </w:pPr>
            <w:r>
              <w:t xml:space="preserve">Enter 2 in the Qty field </w:t>
            </w:r>
            <w:r w:rsidR="007A2F4D">
              <w:t>a</w:t>
            </w:r>
            <w:r>
              <w:t>nd click Add to Cart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2F4D" w:rsidRDefault="007A2F4D" w:rsidP="00A712C2">
            <w:pPr>
              <w:snapToGrid w:val="0"/>
            </w:pPr>
            <w:r>
              <w:t>i) The dialog closes</w:t>
            </w:r>
          </w:p>
          <w:p w:rsidR="0046149F" w:rsidRDefault="007A2F4D" w:rsidP="00A712C2">
            <w:pPr>
              <w:snapToGrid w:val="0"/>
            </w:pPr>
            <w:r>
              <w:t xml:space="preserve">ii) </w:t>
            </w:r>
            <w:r w:rsidR="0046149F">
              <w:t>The shopping cart has “Items: 4, Total $30.00”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4A" w:rsidRDefault="00BB26AA" w:rsidP="00A712C2">
            <w:pPr>
              <w:snapToGrid w:val="0"/>
            </w:pPr>
            <w:r>
              <w:t>i) Pass</w:t>
            </w:r>
          </w:p>
          <w:p w:rsidR="00BB26AA" w:rsidRDefault="00BB26AA" w:rsidP="00A712C2">
            <w:pPr>
              <w:snapToGrid w:val="0"/>
            </w:pPr>
            <w:r>
              <w:t>ii) Pass</w:t>
            </w:r>
          </w:p>
        </w:tc>
      </w:tr>
      <w:tr w:rsidR="0046149F" w:rsidTr="00A712C2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49F" w:rsidRDefault="007A2F4D" w:rsidP="00A712C2">
            <w:pPr>
              <w:snapToGrid w:val="0"/>
            </w:pPr>
            <w:r>
              <w:t>6</w:t>
            </w:r>
          </w:p>
        </w:tc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49F" w:rsidRDefault="007A2F4D" w:rsidP="007A2F4D">
            <w:pPr>
              <w:snapToGrid w:val="0"/>
            </w:pPr>
            <w:r>
              <w:t>Click on another item.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49F" w:rsidRDefault="007A2F4D" w:rsidP="00A712C2">
            <w:pPr>
              <w:snapToGrid w:val="0"/>
            </w:pPr>
            <w:r>
              <w:t>A pop-up dialog displays with images matching the item clicked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4A" w:rsidRDefault="00BB26AA" w:rsidP="00A712C2">
            <w:pPr>
              <w:snapToGrid w:val="0"/>
            </w:pPr>
            <w:r>
              <w:t>Pass</w:t>
            </w:r>
          </w:p>
        </w:tc>
      </w:tr>
      <w:tr w:rsidR="007A2F4D" w:rsidTr="00A712C2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2F4D" w:rsidRDefault="007A2F4D" w:rsidP="00A712C2">
            <w:pPr>
              <w:snapToGrid w:val="0"/>
            </w:pPr>
            <w:r>
              <w:t>7</w:t>
            </w:r>
          </w:p>
        </w:tc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2F4D" w:rsidRDefault="007A2F4D" w:rsidP="00A712C2">
            <w:pPr>
              <w:snapToGrid w:val="0"/>
            </w:pPr>
            <w:r>
              <w:t>Enter 30 in the Qty field and click Add to Cart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2F4D" w:rsidRDefault="007A2F4D" w:rsidP="00A712C2">
            <w:pPr>
              <w:snapToGrid w:val="0"/>
            </w:pPr>
            <w:r>
              <w:t>The shopping cart has “Items: 34, Total: $184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2F4D" w:rsidRDefault="00BB26AA" w:rsidP="00A712C2">
            <w:pPr>
              <w:snapToGrid w:val="0"/>
            </w:pPr>
            <w:r>
              <w:t>Pass</w:t>
            </w:r>
          </w:p>
        </w:tc>
      </w:tr>
      <w:tr w:rsidR="007A2F4D" w:rsidTr="00A712C2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2F4D" w:rsidRDefault="007A2F4D" w:rsidP="00A712C2">
            <w:pPr>
              <w:snapToGrid w:val="0"/>
            </w:pPr>
            <w:r>
              <w:t>8</w:t>
            </w:r>
          </w:p>
        </w:tc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2F4D" w:rsidRDefault="007A2F4D" w:rsidP="00A712C2">
            <w:pPr>
              <w:snapToGrid w:val="0"/>
            </w:pPr>
            <w:r>
              <w:t>Click on the Checkout button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2F4D" w:rsidRDefault="007A2F4D" w:rsidP="00A712C2">
            <w:pPr>
              <w:snapToGrid w:val="0"/>
            </w:pPr>
            <w:r>
              <w:t>The correct item images and their counts display in the summary table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2F4D" w:rsidRDefault="00BB26AA" w:rsidP="00A712C2">
            <w:pPr>
              <w:snapToGrid w:val="0"/>
            </w:pPr>
            <w:r>
              <w:t>Pass</w:t>
            </w:r>
          </w:p>
        </w:tc>
      </w:tr>
    </w:tbl>
    <w:p w:rsidR="0046149F" w:rsidRDefault="0046149F" w:rsidP="00444279"/>
    <w:p w:rsidR="007103F2" w:rsidRDefault="007103F2" w:rsidP="00AB07DB">
      <w:pPr>
        <w:pStyle w:val="Heading1"/>
      </w:pPr>
      <w:bookmarkStart w:id="1" w:name="_Toc344486185"/>
      <w:r>
        <w:t>T2: Checkout</w:t>
      </w:r>
      <w:bookmarkEnd w:id="1"/>
    </w:p>
    <w:tbl>
      <w:tblPr>
        <w:tblW w:w="0" w:type="auto"/>
        <w:tblInd w:w="-40" w:type="dxa"/>
        <w:tblLayout w:type="fixed"/>
        <w:tblLook w:val="0000"/>
      </w:tblPr>
      <w:tblGrid>
        <w:gridCol w:w="828"/>
        <w:gridCol w:w="775"/>
        <w:gridCol w:w="4265"/>
        <w:gridCol w:w="1792"/>
        <w:gridCol w:w="1528"/>
      </w:tblGrid>
      <w:tr w:rsidR="004A7DEA" w:rsidTr="00A712C2">
        <w:tc>
          <w:tcPr>
            <w:tcW w:w="16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A7DEA" w:rsidRDefault="004A7DEA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Test Case ID:</w:t>
            </w:r>
          </w:p>
        </w:tc>
        <w:tc>
          <w:tcPr>
            <w:tcW w:w="75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DEA" w:rsidRDefault="004A7DEA" w:rsidP="007103F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TC-</w:t>
            </w:r>
            <w:r w:rsidR="007103F2">
              <w:t>2</w:t>
            </w:r>
            <w:r>
              <w:t>.</w:t>
            </w:r>
            <w:r w:rsidR="007103F2">
              <w:t>1</w:t>
            </w:r>
          </w:p>
        </w:tc>
      </w:tr>
      <w:tr w:rsidR="004A7DEA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A7DEA" w:rsidRDefault="004A7DEA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Name: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DEA" w:rsidRDefault="004A7DEA" w:rsidP="004A7DEA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Changing Quantity in Summary Table</w:t>
            </w:r>
          </w:p>
        </w:tc>
      </w:tr>
      <w:tr w:rsidR="004A7DEA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A7DEA" w:rsidRDefault="004A7DEA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Description: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DEA" w:rsidRDefault="004A7DEA" w:rsidP="00A712C2">
            <w:pPr>
              <w:numPr>
                <w:ilvl w:val="0"/>
                <w:numId w:val="2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Test that updating the quantity in the summary table updates the UI appropriately</w:t>
            </w:r>
          </w:p>
        </w:tc>
      </w:tr>
      <w:tr w:rsidR="004A7DEA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A7DEA" w:rsidRDefault="004A7DEA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Precondition: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DEA" w:rsidRDefault="004A7DEA" w:rsidP="00A712C2">
            <w:pPr>
              <w:numPr>
                <w:ilvl w:val="0"/>
                <w:numId w:val="4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Items have been added to the cart</w:t>
            </w:r>
          </w:p>
        </w:tc>
      </w:tr>
      <w:tr w:rsidR="004A7DEA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A7DEA" w:rsidRDefault="004A7DEA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Postcondition: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DEA" w:rsidRDefault="004A7DEA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</w:pPr>
            <w:r>
              <w:t>The cart is updated appropriately</w:t>
            </w:r>
          </w:p>
          <w:p w:rsidR="004A7DEA" w:rsidRDefault="004A7DEA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The calculation fields in the summary table, such as Total Amount, Savings, etc., are updated appropriately</w:t>
            </w:r>
          </w:p>
        </w:tc>
      </w:tr>
      <w:tr w:rsidR="004A7DEA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A7DEA" w:rsidRDefault="004A7DEA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Input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DEA" w:rsidRDefault="004A7DEA" w:rsidP="00A712C2">
            <w:pPr>
              <w:numPr>
                <w:ilvl w:val="0"/>
                <w:numId w:val="3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An item quantity</w:t>
            </w:r>
          </w:p>
        </w:tc>
      </w:tr>
      <w:tr w:rsidR="004A7DEA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A7DEA" w:rsidRDefault="004A7DEA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Output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DEA" w:rsidRDefault="004A7DEA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Appropriate UI updates</w:t>
            </w:r>
          </w:p>
        </w:tc>
      </w:tr>
      <w:tr w:rsidR="00C33F42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C33F42" w:rsidRDefault="00C33F42" w:rsidP="00A712C2">
            <w:pPr>
              <w:snapToGrid w:val="0"/>
            </w:pPr>
            <w:r>
              <w:t>Dependencies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3F42" w:rsidRDefault="00C33F42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</w:pPr>
            <w:r>
              <w:t>TC-1.2</w:t>
            </w:r>
          </w:p>
        </w:tc>
      </w:tr>
      <w:tr w:rsidR="004A7DEA" w:rsidTr="00A712C2">
        <w:tc>
          <w:tcPr>
            <w:tcW w:w="82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A7DEA" w:rsidRDefault="004A7DEA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No.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A7DEA" w:rsidRDefault="004A7DEA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Action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4A7DEA" w:rsidRDefault="004A7DEA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Expected Result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4A7DEA" w:rsidRDefault="004A7DEA" w:rsidP="00A712C2">
            <w:pPr>
              <w:snapToGrid w:val="0"/>
              <w:ind w:right="-108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Actual Result</w:t>
            </w:r>
          </w:p>
        </w:tc>
      </w:tr>
      <w:tr w:rsidR="004A7DEA" w:rsidTr="00A712C2">
        <w:tc>
          <w:tcPr>
            <w:tcW w:w="82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A7DEA" w:rsidRDefault="004A7DEA" w:rsidP="00A712C2">
            <w:pPr>
              <w:snapToGrid w:val="0"/>
            </w:pPr>
            <w:r>
              <w:t>1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A7DEA" w:rsidRDefault="00547918" w:rsidP="00A712C2">
            <w:pPr>
              <w:snapToGrid w:val="0"/>
            </w:pPr>
            <w:r>
              <w:t>Click on the Checkout button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A7DEA" w:rsidRDefault="00547918" w:rsidP="00A712C2">
            <w:pPr>
              <w:snapToGrid w:val="0"/>
            </w:pPr>
            <w:r>
              <w:t>The Checkout table displays without error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A7DEA" w:rsidRDefault="001461B7" w:rsidP="00A712C2">
            <w:pPr>
              <w:snapToGrid w:val="0"/>
              <w:ind w:right="-108"/>
            </w:pPr>
            <w:r>
              <w:t>Pass</w:t>
            </w:r>
          </w:p>
        </w:tc>
      </w:tr>
      <w:tr w:rsidR="004A7DEA" w:rsidTr="00A712C2">
        <w:tc>
          <w:tcPr>
            <w:tcW w:w="828" w:type="dxa"/>
            <w:tcBorders>
              <w:left w:val="single" w:sz="4" w:space="0" w:color="000000"/>
              <w:bottom w:val="single" w:sz="4" w:space="0" w:color="000000"/>
            </w:tcBorders>
          </w:tcPr>
          <w:p w:rsidR="004A7DEA" w:rsidRDefault="004A7DEA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2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:rsidR="004A7DEA" w:rsidRDefault="00547918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In the double-sided apron entry, enter 30 in the Quantity field and tab out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000000"/>
            </w:tcBorders>
          </w:tcPr>
          <w:p w:rsidR="004A7DEA" w:rsidRDefault="00547918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I) The Quantity field is changed to 30</w:t>
            </w:r>
          </w:p>
          <w:p w:rsidR="00547918" w:rsidRDefault="00547918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Ii) The Amount field of that row is changed to 240</w:t>
            </w:r>
          </w:p>
          <w:p w:rsidR="00547918" w:rsidRDefault="00547918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Iii) The Total Amount is 464</w:t>
            </w:r>
          </w:p>
          <w:p w:rsidR="00547918" w:rsidRDefault="00547918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Iii) Savings is 101</w:t>
            </w:r>
          </w:p>
          <w:p w:rsidR="00547918" w:rsidRDefault="00547918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Iv) Subtotal is 363</w:t>
            </w:r>
          </w:p>
          <w:p w:rsidR="00547918" w:rsidRDefault="00547918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V) Tax is 31.76</w:t>
            </w:r>
          </w:p>
          <w:p w:rsidR="00547918" w:rsidRDefault="00547918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Vi</w:t>
            </w:r>
            <w:r w:rsidR="00D56765">
              <w:t>) Shipping and Handling is 63.96</w:t>
            </w:r>
          </w:p>
          <w:p w:rsidR="00342F3C" w:rsidRDefault="00D56765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Vii) Total is 458.72</w:t>
            </w:r>
          </w:p>
          <w:p w:rsidR="00584580" w:rsidRDefault="00584580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  <w:rPr>
                <w:rFonts w:ascii="Calibri" w:eastAsia="Times New Roman" w:hAnsi="Calibri" w:cs="Times New Roman"/>
              </w:rPr>
            </w:pPr>
            <w:r>
              <w:t>Viii) The shopping cart has “Items: 62, Total: $363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3AC" w:rsidRDefault="001461B7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i) Pass</w:t>
            </w:r>
          </w:p>
          <w:p w:rsidR="001461B7" w:rsidRDefault="001461B7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ii) Pass</w:t>
            </w:r>
          </w:p>
          <w:p w:rsidR="001461B7" w:rsidRDefault="001461B7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iii) Pass</w:t>
            </w:r>
          </w:p>
          <w:p w:rsidR="001461B7" w:rsidRDefault="001461B7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iii) Pass</w:t>
            </w:r>
          </w:p>
          <w:p w:rsidR="001461B7" w:rsidRDefault="001461B7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iv) Pass</w:t>
            </w:r>
          </w:p>
          <w:p w:rsidR="001461B7" w:rsidRDefault="001461B7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v) Pass</w:t>
            </w:r>
          </w:p>
          <w:p w:rsidR="001461B7" w:rsidRDefault="001461B7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vi) Pass</w:t>
            </w:r>
          </w:p>
          <w:p w:rsidR="001461B7" w:rsidRDefault="001461B7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vii) Pass</w:t>
            </w:r>
          </w:p>
          <w:p w:rsidR="001461B7" w:rsidRDefault="001461B7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viii) Pass</w:t>
            </w:r>
          </w:p>
        </w:tc>
      </w:tr>
    </w:tbl>
    <w:p w:rsidR="004A7DEA" w:rsidRDefault="004A7DEA" w:rsidP="00444279"/>
    <w:tbl>
      <w:tblPr>
        <w:tblW w:w="0" w:type="auto"/>
        <w:tblInd w:w="-40" w:type="dxa"/>
        <w:tblLayout w:type="fixed"/>
        <w:tblLook w:val="0000"/>
      </w:tblPr>
      <w:tblGrid>
        <w:gridCol w:w="828"/>
        <w:gridCol w:w="775"/>
        <w:gridCol w:w="4265"/>
        <w:gridCol w:w="1792"/>
        <w:gridCol w:w="1528"/>
      </w:tblGrid>
      <w:tr w:rsidR="003B1C50" w:rsidTr="00A712C2">
        <w:tc>
          <w:tcPr>
            <w:tcW w:w="16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3B1C50" w:rsidRDefault="003B1C50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Test Case ID:</w:t>
            </w:r>
          </w:p>
        </w:tc>
        <w:tc>
          <w:tcPr>
            <w:tcW w:w="75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C50" w:rsidRDefault="00131AD7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TC-2</w:t>
            </w:r>
            <w:r w:rsidR="003B1C50">
              <w:t>.</w:t>
            </w:r>
            <w:r>
              <w:t>2</w:t>
            </w:r>
          </w:p>
        </w:tc>
      </w:tr>
      <w:tr w:rsidR="003B1C50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3B1C50" w:rsidRDefault="003B1C50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Name: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C50" w:rsidRDefault="003B1C50" w:rsidP="003B1C50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Deleting an Item from the Summary Table</w:t>
            </w:r>
          </w:p>
        </w:tc>
      </w:tr>
      <w:tr w:rsidR="003B1C50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3B1C50" w:rsidRDefault="003B1C50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Description: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C50" w:rsidRDefault="003B1C50" w:rsidP="003B1C50">
            <w:pPr>
              <w:numPr>
                <w:ilvl w:val="0"/>
                <w:numId w:val="2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Test that an item from the summary table updates the UI appropriately</w:t>
            </w:r>
          </w:p>
        </w:tc>
      </w:tr>
      <w:tr w:rsidR="003B1C50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3B1C50" w:rsidRDefault="003B1C50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Precondition: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C50" w:rsidRDefault="003B1C50" w:rsidP="00A712C2">
            <w:pPr>
              <w:numPr>
                <w:ilvl w:val="0"/>
                <w:numId w:val="4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Items have been added to the cart</w:t>
            </w:r>
          </w:p>
        </w:tc>
      </w:tr>
      <w:tr w:rsidR="003B1C50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3B1C50" w:rsidRDefault="003B1C50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Postcondition: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C50" w:rsidRDefault="003B1C50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</w:pPr>
            <w:r>
              <w:t>The cart is updated appropriately</w:t>
            </w:r>
          </w:p>
          <w:p w:rsidR="003B1C50" w:rsidRDefault="003B1C50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The calculation fields in the summary table, such as Total Amount, Savings, etc., are updated appropriately</w:t>
            </w:r>
          </w:p>
        </w:tc>
      </w:tr>
      <w:tr w:rsidR="003B1C50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3B1C50" w:rsidRDefault="003B1C50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Input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C50" w:rsidRDefault="003B1C50" w:rsidP="00A712C2">
            <w:pPr>
              <w:numPr>
                <w:ilvl w:val="0"/>
                <w:numId w:val="3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Deletion of an item</w:t>
            </w:r>
          </w:p>
        </w:tc>
      </w:tr>
      <w:tr w:rsidR="003B1C50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3B1C50" w:rsidRDefault="003B1C50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Output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C50" w:rsidRDefault="003B1C50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Appropriate UI updates</w:t>
            </w:r>
          </w:p>
        </w:tc>
      </w:tr>
      <w:tr w:rsidR="003B1C50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3B1C50" w:rsidRDefault="003B1C50" w:rsidP="00A712C2">
            <w:pPr>
              <w:snapToGrid w:val="0"/>
            </w:pPr>
            <w:r>
              <w:lastRenderedPageBreak/>
              <w:t>Dependencies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C50" w:rsidRDefault="003B1C50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</w:pPr>
            <w:r>
              <w:t>TC-</w:t>
            </w:r>
            <w:r w:rsidR="0043692B">
              <w:t>2.1</w:t>
            </w:r>
          </w:p>
        </w:tc>
      </w:tr>
      <w:tr w:rsidR="003B1C50" w:rsidTr="00A712C2">
        <w:tc>
          <w:tcPr>
            <w:tcW w:w="82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3B1C50" w:rsidRDefault="003B1C50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No.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3B1C50" w:rsidRDefault="003B1C50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Action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3B1C50" w:rsidRDefault="003B1C50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Expected Result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3B1C50" w:rsidRDefault="003B1C50" w:rsidP="00A712C2">
            <w:pPr>
              <w:snapToGrid w:val="0"/>
              <w:ind w:right="-108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Actual Result</w:t>
            </w:r>
          </w:p>
        </w:tc>
      </w:tr>
      <w:tr w:rsidR="003B1C50" w:rsidTr="00A712C2">
        <w:tc>
          <w:tcPr>
            <w:tcW w:w="828" w:type="dxa"/>
            <w:tcBorders>
              <w:left w:val="single" w:sz="4" w:space="0" w:color="000000"/>
              <w:bottom w:val="single" w:sz="4" w:space="0" w:color="000000"/>
            </w:tcBorders>
          </w:tcPr>
          <w:p w:rsidR="003B1C50" w:rsidRDefault="003B1C50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1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:rsidR="003B1C50" w:rsidRDefault="00E40447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 xml:space="preserve">Click on the “X” icon of the row containing 30 pechera aprons 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000000"/>
            </w:tcBorders>
          </w:tcPr>
          <w:p w:rsidR="005C3BDC" w:rsidRDefault="005C3BDC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i) The Total Amount is 254</w:t>
            </w:r>
          </w:p>
          <w:p w:rsidR="003B1C50" w:rsidRDefault="003B1C50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 xml:space="preserve">ii) Savings is </w:t>
            </w:r>
            <w:r w:rsidR="005C3BDC">
              <w:t>45</w:t>
            </w:r>
          </w:p>
          <w:p w:rsidR="003B1C50" w:rsidRDefault="003B1C50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Iv)</w:t>
            </w:r>
            <w:r w:rsidR="005C3BDC">
              <w:t xml:space="preserve"> Subtotal is 209</w:t>
            </w:r>
          </w:p>
          <w:p w:rsidR="003B1C50" w:rsidRDefault="003B1C50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V)</w:t>
            </w:r>
            <w:r w:rsidR="005C3BDC">
              <w:t xml:space="preserve"> Tax is 18.29</w:t>
            </w:r>
          </w:p>
          <w:p w:rsidR="003B1C50" w:rsidRDefault="003B1C50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 xml:space="preserve">Vi) Shipping and Handling is </w:t>
            </w:r>
            <w:r w:rsidR="00E20BDC">
              <w:t>31.98</w:t>
            </w:r>
          </w:p>
          <w:p w:rsidR="003B1C50" w:rsidRDefault="003B1C50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Vii)</w:t>
            </w:r>
            <w:r w:rsidR="00E20BDC">
              <w:t xml:space="preserve"> Total is 259.27</w:t>
            </w:r>
          </w:p>
          <w:p w:rsidR="003B1C50" w:rsidRDefault="003B1C50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  <w:rPr>
                <w:rFonts w:ascii="Calibri" w:eastAsia="Times New Roman" w:hAnsi="Calibri" w:cs="Times New Roman"/>
              </w:rPr>
            </w:pPr>
            <w:r>
              <w:t xml:space="preserve">Viii) The shopping cart has </w:t>
            </w:r>
            <w:r w:rsidR="00E40447">
              <w:t xml:space="preserve">“Items: </w:t>
            </w:r>
            <w:r w:rsidR="00E20BDC">
              <w:t>3</w:t>
            </w:r>
            <w:r>
              <w:t>2, Total: $</w:t>
            </w:r>
            <w:r w:rsidR="00E20BDC">
              <w:t>209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50FE" w:rsidRDefault="00C61807" w:rsidP="00341D39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i) Pass</w:t>
            </w:r>
          </w:p>
          <w:p w:rsidR="00C61807" w:rsidRDefault="00C61807" w:rsidP="00341D39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ii) Pass</w:t>
            </w:r>
          </w:p>
          <w:p w:rsidR="00C61807" w:rsidRDefault="00C61807" w:rsidP="00341D39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iv) Pass</w:t>
            </w:r>
          </w:p>
          <w:p w:rsidR="00C61807" w:rsidRDefault="00C61807" w:rsidP="00341D39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v) Pass</w:t>
            </w:r>
          </w:p>
          <w:p w:rsidR="00C61807" w:rsidRDefault="00C61807" w:rsidP="00341D39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vi) Pass</w:t>
            </w:r>
          </w:p>
          <w:p w:rsidR="00C61807" w:rsidRDefault="00C61807" w:rsidP="00341D39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vii) Pass</w:t>
            </w:r>
          </w:p>
          <w:p w:rsidR="00C61807" w:rsidRPr="00341D39" w:rsidRDefault="00C61807" w:rsidP="00341D39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viii) Pass</w:t>
            </w:r>
          </w:p>
        </w:tc>
      </w:tr>
    </w:tbl>
    <w:p w:rsidR="003B1C50" w:rsidRDefault="003B1C50" w:rsidP="00444279"/>
    <w:tbl>
      <w:tblPr>
        <w:tblW w:w="0" w:type="auto"/>
        <w:tblInd w:w="-40" w:type="dxa"/>
        <w:tblLayout w:type="fixed"/>
        <w:tblLook w:val="0000"/>
      </w:tblPr>
      <w:tblGrid>
        <w:gridCol w:w="828"/>
        <w:gridCol w:w="775"/>
        <w:gridCol w:w="4265"/>
        <w:gridCol w:w="1792"/>
        <w:gridCol w:w="1528"/>
      </w:tblGrid>
      <w:tr w:rsidR="00973879" w:rsidTr="00A712C2">
        <w:tc>
          <w:tcPr>
            <w:tcW w:w="16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973879" w:rsidRDefault="00973879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Test Case ID:</w:t>
            </w:r>
          </w:p>
        </w:tc>
        <w:tc>
          <w:tcPr>
            <w:tcW w:w="75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879" w:rsidRDefault="00973879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TC-2.3</w:t>
            </w:r>
          </w:p>
        </w:tc>
      </w:tr>
      <w:tr w:rsidR="00973879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973879" w:rsidRDefault="00973879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Name: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879" w:rsidRDefault="00973879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Continue Shopping</w:t>
            </w:r>
          </w:p>
        </w:tc>
      </w:tr>
      <w:tr w:rsidR="00973879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973879" w:rsidRDefault="00973879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Description: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879" w:rsidRDefault="00973879" w:rsidP="00A712C2">
            <w:pPr>
              <w:numPr>
                <w:ilvl w:val="0"/>
                <w:numId w:val="2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User can continue shopping from the Checkout page</w:t>
            </w:r>
          </w:p>
        </w:tc>
      </w:tr>
      <w:tr w:rsidR="00973879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973879" w:rsidRDefault="00973879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Precondition: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879" w:rsidRDefault="00973879" w:rsidP="00A712C2">
            <w:pPr>
              <w:numPr>
                <w:ilvl w:val="0"/>
                <w:numId w:val="4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Items have been added to the cart</w:t>
            </w:r>
          </w:p>
        </w:tc>
      </w:tr>
      <w:tr w:rsidR="00973879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973879" w:rsidRDefault="00973879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Postcondition: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879" w:rsidRDefault="00973879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The user is able to continue shopping</w:t>
            </w:r>
          </w:p>
        </w:tc>
      </w:tr>
      <w:tr w:rsidR="00973879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973879" w:rsidRDefault="00973879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Input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879" w:rsidRDefault="00973879" w:rsidP="00A712C2">
            <w:pPr>
              <w:numPr>
                <w:ilvl w:val="0"/>
                <w:numId w:val="3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Continue Shopping click</w:t>
            </w:r>
          </w:p>
        </w:tc>
      </w:tr>
      <w:tr w:rsidR="00973879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973879" w:rsidRDefault="00973879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Output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879" w:rsidRDefault="00973879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The user is redirected to the Double-sided Aprons page</w:t>
            </w:r>
          </w:p>
        </w:tc>
      </w:tr>
      <w:tr w:rsidR="00973879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973879" w:rsidRDefault="00973879" w:rsidP="00A712C2">
            <w:pPr>
              <w:snapToGrid w:val="0"/>
            </w:pPr>
            <w:r>
              <w:t>Dependencies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879" w:rsidRDefault="00973879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</w:pPr>
            <w:r>
              <w:t>TC-2.2</w:t>
            </w:r>
          </w:p>
        </w:tc>
      </w:tr>
      <w:tr w:rsidR="00973879" w:rsidTr="00A712C2">
        <w:tc>
          <w:tcPr>
            <w:tcW w:w="82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973879" w:rsidRDefault="00973879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No.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973879" w:rsidRDefault="00973879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Action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973879" w:rsidRDefault="00973879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Expected Result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973879" w:rsidRDefault="00973879" w:rsidP="00A712C2">
            <w:pPr>
              <w:snapToGrid w:val="0"/>
              <w:ind w:right="-108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Actual Result</w:t>
            </w:r>
          </w:p>
        </w:tc>
      </w:tr>
      <w:tr w:rsidR="00973879" w:rsidTr="00A712C2">
        <w:tc>
          <w:tcPr>
            <w:tcW w:w="828" w:type="dxa"/>
            <w:tcBorders>
              <w:left w:val="single" w:sz="4" w:space="0" w:color="000000"/>
              <w:bottom w:val="single" w:sz="4" w:space="0" w:color="000000"/>
            </w:tcBorders>
          </w:tcPr>
          <w:p w:rsidR="00973879" w:rsidRDefault="00973879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1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:rsidR="00973879" w:rsidRDefault="00973879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Click on the Continue Shopping button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000000"/>
            </w:tcBorders>
          </w:tcPr>
          <w:p w:rsidR="00973879" w:rsidRDefault="00973879" w:rsidP="00973879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i) The user is redirected to the Double-sided Aprons page</w:t>
            </w:r>
          </w:p>
          <w:p w:rsidR="00973879" w:rsidRDefault="00973879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  <w:rPr>
                <w:rFonts w:ascii="Calibri" w:eastAsia="Times New Roman" w:hAnsi="Calibri" w:cs="Times New Roman"/>
              </w:rPr>
            </w:pPr>
            <w:r>
              <w:t xml:space="preserve">ii) The shopping cart has “Items: </w:t>
            </w:r>
            <w:r w:rsidR="00324B2D">
              <w:lastRenderedPageBreak/>
              <w:t>32, Total: $209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F8E" w:rsidRDefault="00A455AC" w:rsidP="00253B1E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i) Pass</w:t>
            </w:r>
          </w:p>
          <w:p w:rsidR="00A455AC" w:rsidRDefault="00A455AC" w:rsidP="00253B1E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ii) Pass</w:t>
            </w:r>
          </w:p>
        </w:tc>
      </w:tr>
    </w:tbl>
    <w:p w:rsidR="00973879" w:rsidRDefault="00973879" w:rsidP="00444279"/>
    <w:tbl>
      <w:tblPr>
        <w:tblW w:w="0" w:type="auto"/>
        <w:tblInd w:w="-40" w:type="dxa"/>
        <w:tblLayout w:type="fixed"/>
        <w:tblLook w:val="0000"/>
      </w:tblPr>
      <w:tblGrid>
        <w:gridCol w:w="828"/>
        <w:gridCol w:w="775"/>
        <w:gridCol w:w="4265"/>
        <w:gridCol w:w="1792"/>
        <w:gridCol w:w="1528"/>
      </w:tblGrid>
      <w:tr w:rsidR="000D0D52" w:rsidTr="00A712C2">
        <w:tc>
          <w:tcPr>
            <w:tcW w:w="16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0D0D52" w:rsidRDefault="000D0D52" w:rsidP="00A712C2">
            <w:pPr>
              <w:snapToGrid w:val="0"/>
              <w:rPr>
                <w:rFonts w:ascii="Calibri" w:eastAsia="Times New Roman" w:hAnsi="Calibri" w:cs="Times New Roman"/>
              </w:rPr>
            </w:pPr>
            <w:bookmarkStart w:id="2" w:name="_Toc336000519"/>
            <w:r>
              <w:rPr>
                <w:rFonts w:ascii="Calibri" w:eastAsia="Times New Roman" w:hAnsi="Calibri" w:cs="Times New Roman"/>
              </w:rPr>
              <w:t>Test Case ID:</w:t>
            </w:r>
          </w:p>
        </w:tc>
        <w:tc>
          <w:tcPr>
            <w:tcW w:w="75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0D52" w:rsidRDefault="000D0D52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TC-2.</w:t>
            </w:r>
            <w:r w:rsidR="00973879">
              <w:t>4</w:t>
            </w:r>
          </w:p>
        </w:tc>
      </w:tr>
      <w:tr w:rsidR="000D0D52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0D0D52" w:rsidRDefault="000D0D52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Name: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0D52" w:rsidRDefault="00B2255E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Deleting Last Item from Summary Table</w:t>
            </w:r>
          </w:p>
        </w:tc>
      </w:tr>
      <w:tr w:rsidR="000D0D52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0D0D52" w:rsidRDefault="000D0D52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Description: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0D52" w:rsidRDefault="00B2255E" w:rsidP="00A712C2">
            <w:pPr>
              <w:numPr>
                <w:ilvl w:val="0"/>
                <w:numId w:val="2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Test that deleting the last item in the summary table updates the UI appropriately</w:t>
            </w:r>
          </w:p>
        </w:tc>
      </w:tr>
      <w:tr w:rsidR="000D0D52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0D0D52" w:rsidRDefault="000D0D52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Precondition: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0D52" w:rsidRDefault="000D0D52" w:rsidP="00A712C2">
            <w:pPr>
              <w:numPr>
                <w:ilvl w:val="0"/>
                <w:numId w:val="4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Items have been added to the cart</w:t>
            </w:r>
          </w:p>
        </w:tc>
      </w:tr>
      <w:tr w:rsidR="000D0D52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0D0D52" w:rsidRDefault="000D0D52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Postcondition: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0D52" w:rsidRDefault="000D0D52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</w:pPr>
            <w:r>
              <w:t>The cart is updated appropriately</w:t>
            </w:r>
          </w:p>
          <w:p w:rsidR="000D0D52" w:rsidRDefault="00B2255E" w:rsidP="00B2255E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The summary table is updated appropriately, including hiding buttons</w:t>
            </w:r>
          </w:p>
        </w:tc>
      </w:tr>
      <w:tr w:rsidR="000D0D52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0D0D52" w:rsidRDefault="000D0D52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Input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0D52" w:rsidRDefault="00B2255E" w:rsidP="00A712C2">
            <w:pPr>
              <w:numPr>
                <w:ilvl w:val="0"/>
                <w:numId w:val="3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Deletion of last</w:t>
            </w:r>
            <w:r w:rsidR="000D0D52">
              <w:t xml:space="preserve"> item</w:t>
            </w:r>
          </w:p>
        </w:tc>
      </w:tr>
      <w:tr w:rsidR="000D0D52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0D0D52" w:rsidRDefault="000D0D52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Output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0D52" w:rsidRDefault="000D0D52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Appropriate UI updates</w:t>
            </w:r>
          </w:p>
        </w:tc>
      </w:tr>
      <w:tr w:rsidR="000D0D52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0D0D52" w:rsidRDefault="000D0D52" w:rsidP="00A712C2">
            <w:pPr>
              <w:snapToGrid w:val="0"/>
            </w:pPr>
            <w:r>
              <w:t>Dependencies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0D52" w:rsidRDefault="000D0D52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</w:pPr>
            <w:r>
              <w:t>TC-2.</w:t>
            </w:r>
            <w:r w:rsidR="0032689D">
              <w:t>2</w:t>
            </w:r>
          </w:p>
        </w:tc>
      </w:tr>
      <w:tr w:rsidR="0057645E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57645E" w:rsidRDefault="0057645E" w:rsidP="00A712C2">
            <w:pPr>
              <w:snapToGrid w:val="0"/>
            </w:pPr>
            <w:r>
              <w:t>Last Tested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645E" w:rsidRDefault="0057645E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</w:pPr>
            <w:r>
              <w:t>12/27/12</w:t>
            </w:r>
          </w:p>
        </w:tc>
      </w:tr>
      <w:tr w:rsidR="000D0D52" w:rsidTr="00A712C2">
        <w:tc>
          <w:tcPr>
            <w:tcW w:w="82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0D0D52" w:rsidRDefault="000D0D52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No.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0D0D52" w:rsidRDefault="000D0D52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Action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0D0D52" w:rsidRDefault="000D0D52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Expected Result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0D0D52" w:rsidRDefault="000D0D52" w:rsidP="00A712C2">
            <w:pPr>
              <w:snapToGrid w:val="0"/>
              <w:ind w:right="-108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Actual Result</w:t>
            </w:r>
          </w:p>
        </w:tc>
      </w:tr>
      <w:tr w:rsidR="000D0D52" w:rsidTr="00A712C2">
        <w:tc>
          <w:tcPr>
            <w:tcW w:w="828" w:type="dxa"/>
            <w:tcBorders>
              <w:left w:val="single" w:sz="4" w:space="0" w:color="000000"/>
              <w:bottom w:val="single" w:sz="4" w:space="0" w:color="000000"/>
            </w:tcBorders>
          </w:tcPr>
          <w:p w:rsidR="000D0D52" w:rsidRDefault="000D0D52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1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:rsidR="000D0D52" w:rsidRDefault="000D0D52" w:rsidP="00303A7B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 xml:space="preserve">Click on the “X” icon of the </w:t>
            </w:r>
            <w:r w:rsidR="00303A7B">
              <w:t xml:space="preserve">last </w:t>
            </w:r>
            <w:r w:rsidR="006B79FF">
              <w:t xml:space="preserve">two </w:t>
            </w:r>
            <w:r w:rsidR="00303A7B">
              <w:t>remaining row</w:t>
            </w:r>
            <w:r w:rsidR="006B79FF">
              <w:t>s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000000"/>
            </w:tcBorders>
          </w:tcPr>
          <w:p w:rsidR="00303A7B" w:rsidRDefault="000D0D52" w:rsidP="00303A7B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 xml:space="preserve">i) </w:t>
            </w:r>
            <w:r w:rsidR="00303A7B">
              <w:t>The text “No items in the cart. Please continue shopping.” Appears</w:t>
            </w:r>
          </w:p>
          <w:p w:rsidR="00303A7B" w:rsidRDefault="00303A7B" w:rsidP="00303A7B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ii) The Payment button is hidden</w:t>
            </w:r>
          </w:p>
          <w:p w:rsidR="00303A7B" w:rsidRDefault="00303A7B" w:rsidP="00303A7B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iii) The cart reads “Items: 0  Total: $0.00”.</w:t>
            </w:r>
          </w:p>
          <w:p w:rsidR="00303A7B" w:rsidRDefault="00303A7B" w:rsidP="00303A7B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iv) Clicking the Continue Shopping button redirects the user to the Double-sided Aprons page.</w:t>
            </w:r>
          </w:p>
          <w:p w:rsidR="000D0D52" w:rsidRDefault="000D0D52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5AF2" w:rsidRDefault="0055688E" w:rsidP="003220ED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i) Pass</w:t>
            </w:r>
          </w:p>
          <w:p w:rsidR="0055688E" w:rsidRDefault="0055688E" w:rsidP="003220ED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ii) Pass</w:t>
            </w:r>
          </w:p>
          <w:p w:rsidR="0055688E" w:rsidRDefault="0055688E" w:rsidP="003220ED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iii) Pass</w:t>
            </w:r>
          </w:p>
          <w:p w:rsidR="0055688E" w:rsidRPr="003220ED" w:rsidRDefault="0055688E" w:rsidP="003220ED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iv) Pass</w:t>
            </w:r>
          </w:p>
        </w:tc>
      </w:tr>
    </w:tbl>
    <w:p w:rsidR="004A7DEA" w:rsidRDefault="004A7DEA" w:rsidP="00444279">
      <w:pPr>
        <w:pStyle w:val="Heading2"/>
        <w:rPr>
          <w:b w:val="0"/>
        </w:rPr>
      </w:pPr>
    </w:p>
    <w:p w:rsidR="00AE78AE" w:rsidRPr="00AE78AE" w:rsidRDefault="00AE78AE" w:rsidP="00AE78AE"/>
    <w:tbl>
      <w:tblPr>
        <w:tblW w:w="0" w:type="auto"/>
        <w:tblInd w:w="-40" w:type="dxa"/>
        <w:tblLayout w:type="fixed"/>
        <w:tblLook w:val="0000"/>
      </w:tblPr>
      <w:tblGrid>
        <w:gridCol w:w="828"/>
        <w:gridCol w:w="775"/>
        <w:gridCol w:w="4265"/>
        <w:gridCol w:w="1792"/>
        <w:gridCol w:w="1528"/>
      </w:tblGrid>
      <w:tr w:rsidR="00AE78AE" w:rsidTr="00A712C2">
        <w:tc>
          <w:tcPr>
            <w:tcW w:w="16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AE78AE" w:rsidRDefault="00AE78AE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Test Case ID:</w:t>
            </w:r>
          </w:p>
        </w:tc>
        <w:tc>
          <w:tcPr>
            <w:tcW w:w="75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E78AE" w:rsidRDefault="00AE78AE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TC-2.5</w:t>
            </w:r>
          </w:p>
        </w:tc>
      </w:tr>
      <w:tr w:rsidR="00AE78AE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AE78AE" w:rsidRDefault="00AE78AE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Name: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E78AE" w:rsidRDefault="00AE78AE" w:rsidP="00AE78AE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Paypal Page Reflects Purchase</w:t>
            </w:r>
          </w:p>
        </w:tc>
      </w:tr>
      <w:tr w:rsidR="00AE78AE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AE78AE" w:rsidRDefault="00AE78AE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Description: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E78AE" w:rsidRDefault="00AE78AE" w:rsidP="00AE78AE">
            <w:pPr>
              <w:numPr>
                <w:ilvl w:val="0"/>
                <w:numId w:val="2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Test that the Paypal page that displaying after clicking the Payment button reflects the purchase correctly</w:t>
            </w:r>
          </w:p>
        </w:tc>
      </w:tr>
      <w:tr w:rsidR="00AE78AE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AE78AE" w:rsidRDefault="00AE78AE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Precondition: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E78AE" w:rsidRDefault="00AE78AE" w:rsidP="00A712C2">
            <w:pPr>
              <w:numPr>
                <w:ilvl w:val="0"/>
                <w:numId w:val="4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Items have been added to the cart</w:t>
            </w:r>
          </w:p>
        </w:tc>
      </w:tr>
      <w:tr w:rsidR="00AE78AE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AE78AE" w:rsidRDefault="00AE78AE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Postcondition: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E78AE" w:rsidRDefault="00AE78AE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The Paypal page matches the purchase</w:t>
            </w:r>
          </w:p>
        </w:tc>
      </w:tr>
      <w:tr w:rsidR="00AE78AE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AE78AE" w:rsidRDefault="00AE78AE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Input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E78AE" w:rsidRDefault="00AE78AE" w:rsidP="00A712C2">
            <w:pPr>
              <w:numPr>
                <w:ilvl w:val="0"/>
                <w:numId w:val="3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Payment button click</w:t>
            </w:r>
          </w:p>
        </w:tc>
      </w:tr>
      <w:tr w:rsidR="00AE78AE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AE78AE" w:rsidRDefault="00AE78AE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Output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E78AE" w:rsidRDefault="00AE78AE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A Paypal page that reflects the purchase</w:t>
            </w:r>
          </w:p>
        </w:tc>
      </w:tr>
      <w:tr w:rsidR="00AE78AE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AE78AE" w:rsidRDefault="00AE78AE" w:rsidP="00A712C2">
            <w:pPr>
              <w:snapToGrid w:val="0"/>
            </w:pPr>
            <w:r>
              <w:t>Dependencies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E78AE" w:rsidRDefault="00F22150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</w:pPr>
            <w:r>
              <w:t>None</w:t>
            </w:r>
          </w:p>
        </w:tc>
      </w:tr>
      <w:tr w:rsidR="00AE78AE" w:rsidTr="00A712C2">
        <w:tc>
          <w:tcPr>
            <w:tcW w:w="82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AE78AE" w:rsidRDefault="00AE78AE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No.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AE78AE" w:rsidRDefault="00AE78AE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Action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AE78AE" w:rsidRDefault="00AE78AE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Expected Result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AE78AE" w:rsidRDefault="00AE78AE" w:rsidP="00A712C2">
            <w:pPr>
              <w:snapToGrid w:val="0"/>
              <w:ind w:right="-108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Actual Result</w:t>
            </w:r>
          </w:p>
        </w:tc>
      </w:tr>
      <w:tr w:rsidR="00AE78AE" w:rsidTr="00F22150">
        <w:tc>
          <w:tcPr>
            <w:tcW w:w="828" w:type="dxa"/>
            <w:tcBorders>
              <w:left w:val="single" w:sz="4" w:space="0" w:color="000000"/>
              <w:bottom w:val="single" w:sz="4" w:space="0" w:color="auto"/>
            </w:tcBorders>
          </w:tcPr>
          <w:p w:rsidR="00AE78AE" w:rsidRDefault="00AE78AE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1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auto"/>
            </w:tcBorders>
          </w:tcPr>
          <w:p w:rsidR="00AE78AE" w:rsidRDefault="00F22150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Add one double-sided and one pechera apron to the cart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auto"/>
            </w:tcBorders>
          </w:tcPr>
          <w:p w:rsidR="00AE78AE" w:rsidRDefault="00F22150" w:rsidP="00F22150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The cart reads “Items: 2 Total: 15”</w:t>
            </w:r>
          </w:p>
          <w:p w:rsidR="00AE78AE" w:rsidRDefault="00AE78AE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AE78AE" w:rsidRDefault="00B32AE3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Pass</w:t>
            </w:r>
          </w:p>
        </w:tc>
      </w:tr>
      <w:tr w:rsidR="00F22150" w:rsidTr="00F2215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150" w:rsidRDefault="00F22150" w:rsidP="00A712C2">
            <w:pPr>
              <w:snapToGrid w:val="0"/>
            </w:pPr>
            <w:r>
              <w:t>2</w:t>
            </w:r>
          </w:p>
        </w:tc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150" w:rsidRDefault="00F22150" w:rsidP="00A712C2">
            <w:pPr>
              <w:snapToGrid w:val="0"/>
            </w:pPr>
            <w:r>
              <w:t>Click the Checkout button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150" w:rsidRDefault="00F22150" w:rsidP="00F22150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I) The summary table displays the correct images and count for each item</w:t>
            </w:r>
          </w:p>
          <w:p w:rsidR="00F22150" w:rsidRDefault="00F22150" w:rsidP="00F22150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Ii) The Total Amount reads 15</w:t>
            </w:r>
          </w:p>
          <w:p w:rsidR="00F22150" w:rsidRDefault="00F22150" w:rsidP="00F22150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Iii) Savings is 0</w:t>
            </w:r>
          </w:p>
          <w:p w:rsidR="00F22150" w:rsidRDefault="00F22150" w:rsidP="00F22150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Iv) Subtotal is 15</w:t>
            </w:r>
          </w:p>
          <w:p w:rsidR="00F22150" w:rsidRDefault="00F22150" w:rsidP="00F22150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V) Tax is 1.31</w:t>
            </w:r>
          </w:p>
          <w:p w:rsidR="004B4D57" w:rsidRDefault="000D2F57" w:rsidP="00F22150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Vi) Shipping and Handling is 5</w:t>
            </w:r>
            <w:r w:rsidR="004B4D57">
              <w:t>.98</w:t>
            </w:r>
          </w:p>
          <w:p w:rsidR="004B4D57" w:rsidRDefault="000D2F57" w:rsidP="00F22150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Vii) Total is 22</w:t>
            </w:r>
            <w:r w:rsidR="004B4D57">
              <w:t>.29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E69" w:rsidRDefault="00B32AE3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i) Pass</w:t>
            </w:r>
          </w:p>
          <w:p w:rsidR="00B32AE3" w:rsidRDefault="00B32AE3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ii) Pass</w:t>
            </w:r>
          </w:p>
          <w:p w:rsidR="00B32AE3" w:rsidRDefault="00B32AE3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iii) Pass</w:t>
            </w:r>
          </w:p>
          <w:p w:rsidR="00B32AE3" w:rsidRDefault="00B32AE3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iv) Pass</w:t>
            </w:r>
          </w:p>
          <w:p w:rsidR="00B32AE3" w:rsidRDefault="00B32AE3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v) Pass</w:t>
            </w:r>
          </w:p>
          <w:p w:rsidR="00B32AE3" w:rsidRDefault="00B32AE3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vi) Pass</w:t>
            </w:r>
          </w:p>
          <w:p w:rsidR="00B32AE3" w:rsidRDefault="00B32AE3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vii) Pass</w:t>
            </w:r>
          </w:p>
        </w:tc>
      </w:tr>
      <w:tr w:rsidR="00535EB7" w:rsidTr="00F2215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EB7" w:rsidRDefault="00535EB7" w:rsidP="00A712C2">
            <w:pPr>
              <w:snapToGrid w:val="0"/>
            </w:pPr>
            <w:r>
              <w:t>3</w:t>
            </w:r>
          </w:p>
        </w:tc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EB7" w:rsidRDefault="00535EB7" w:rsidP="00A712C2">
            <w:pPr>
              <w:snapToGrid w:val="0"/>
            </w:pPr>
            <w:r>
              <w:t>Click the Payment button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EB7" w:rsidRDefault="00535EB7" w:rsidP="00F22150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A Paypal page displays with the same information as that in step 2 above.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EB7" w:rsidRPr="001409DF" w:rsidRDefault="00B32AE3" w:rsidP="001409DF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Pass</w:t>
            </w:r>
          </w:p>
        </w:tc>
      </w:tr>
      <w:tr w:rsidR="00535EB7" w:rsidTr="00F2215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EB7" w:rsidRDefault="00535EB7" w:rsidP="00A712C2">
            <w:pPr>
              <w:snapToGrid w:val="0"/>
            </w:pPr>
            <w:r>
              <w:lastRenderedPageBreak/>
              <w:t>4</w:t>
            </w:r>
          </w:p>
        </w:tc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EB7" w:rsidRDefault="00535EB7" w:rsidP="00A712C2">
            <w:pPr>
              <w:snapToGrid w:val="0"/>
            </w:pPr>
            <w:r>
              <w:t>Click the browser’s back button on the Paypal page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EB7" w:rsidRDefault="00535EB7" w:rsidP="00F22150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The Checkout page displays with all the information exactly as in step 2 above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EB7" w:rsidRPr="00244B95" w:rsidRDefault="00645C04" w:rsidP="001409DF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Pass</w:t>
            </w:r>
          </w:p>
        </w:tc>
      </w:tr>
      <w:tr w:rsidR="00535EB7" w:rsidTr="00F2215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EB7" w:rsidRDefault="00535EB7" w:rsidP="00A712C2">
            <w:pPr>
              <w:snapToGrid w:val="0"/>
            </w:pPr>
            <w:r>
              <w:t>5</w:t>
            </w:r>
          </w:p>
        </w:tc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EB7" w:rsidRDefault="00535EB7" w:rsidP="00A712C2">
            <w:pPr>
              <w:snapToGrid w:val="0"/>
            </w:pPr>
            <w:r>
              <w:t>Change the quantity of the pechera apron to 33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EB7" w:rsidRDefault="00535EB7" w:rsidP="00F22150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I) The Quantity field changes to 33</w:t>
            </w:r>
          </w:p>
          <w:p w:rsidR="00535EB7" w:rsidRDefault="00535EB7" w:rsidP="00F22150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Ii) Amount is 231</w:t>
            </w:r>
          </w:p>
          <w:p w:rsidR="00535EB7" w:rsidRDefault="00535EB7" w:rsidP="00F22150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Iii) Total amount is 239</w:t>
            </w:r>
          </w:p>
          <w:p w:rsidR="00535EB7" w:rsidRDefault="00535EB7" w:rsidP="00F22150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Iv) Savings is 57.75</w:t>
            </w:r>
          </w:p>
          <w:p w:rsidR="00535EB7" w:rsidRDefault="00535EB7" w:rsidP="00F22150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V) Subtotal is 181.25</w:t>
            </w:r>
          </w:p>
          <w:p w:rsidR="00535EB7" w:rsidRDefault="00535EB7" w:rsidP="00F22150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Vi) Tax is 15.86</w:t>
            </w:r>
          </w:p>
          <w:p w:rsidR="00535EB7" w:rsidRDefault="00535EB7" w:rsidP="00F22150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Vii) S&amp;H is 31.98</w:t>
            </w:r>
          </w:p>
          <w:p w:rsidR="00535EB7" w:rsidRDefault="00535EB7" w:rsidP="00F22150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 xml:space="preserve">Viii) Total is 229.09 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422F" w:rsidRDefault="00645C04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i) Pass</w:t>
            </w:r>
          </w:p>
          <w:p w:rsidR="00645C04" w:rsidRDefault="00645C04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ii) Pass</w:t>
            </w:r>
          </w:p>
          <w:p w:rsidR="00645C04" w:rsidRDefault="00645C04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iii) Pass</w:t>
            </w:r>
          </w:p>
          <w:p w:rsidR="00645C04" w:rsidRDefault="00645C04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iv) Pass</w:t>
            </w:r>
          </w:p>
          <w:p w:rsidR="00645C04" w:rsidRDefault="00645C04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v) Pass</w:t>
            </w:r>
          </w:p>
          <w:p w:rsidR="00645C04" w:rsidRDefault="00645C04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vi) Pass</w:t>
            </w:r>
          </w:p>
          <w:p w:rsidR="00645C04" w:rsidRDefault="00645C04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vii) Pass</w:t>
            </w:r>
          </w:p>
          <w:p w:rsidR="00645C04" w:rsidRDefault="00645C04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viii) Pass</w:t>
            </w:r>
          </w:p>
        </w:tc>
      </w:tr>
      <w:tr w:rsidR="00535EB7" w:rsidTr="00C72614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EB7" w:rsidRDefault="00535EB7" w:rsidP="00A712C2">
            <w:pPr>
              <w:snapToGrid w:val="0"/>
            </w:pPr>
            <w:r>
              <w:t>6</w:t>
            </w:r>
          </w:p>
        </w:tc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EB7" w:rsidRDefault="00535EB7" w:rsidP="00A712C2">
            <w:pPr>
              <w:snapToGrid w:val="0"/>
            </w:pPr>
            <w:r>
              <w:t>Click on the Payment button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EB7" w:rsidRDefault="00535EB7" w:rsidP="00F22150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A Paypal page displays with the same information as that in step 5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35EB7" w:rsidRDefault="0034185D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Pass</w:t>
            </w:r>
          </w:p>
        </w:tc>
      </w:tr>
    </w:tbl>
    <w:p w:rsidR="00AE78AE" w:rsidRPr="00AE78AE" w:rsidRDefault="00AE78AE" w:rsidP="00AE78AE"/>
    <w:p w:rsidR="004A7DEA" w:rsidRDefault="004A7DEA" w:rsidP="00444279">
      <w:pPr>
        <w:pStyle w:val="Heading2"/>
        <w:rPr>
          <w:b w:val="0"/>
        </w:rPr>
      </w:pPr>
    </w:p>
    <w:tbl>
      <w:tblPr>
        <w:tblW w:w="0" w:type="auto"/>
        <w:tblInd w:w="-40" w:type="dxa"/>
        <w:tblLayout w:type="fixed"/>
        <w:tblLook w:val="0000"/>
      </w:tblPr>
      <w:tblGrid>
        <w:gridCol w:w="828"/>
        <w:gridCol w:w="775"/>
        <w:gridCol w:w="4265"/>
        <w:gridCol w:w="1792"/>
        <w:gridCol w:w="1528"/>
      </w:tblGrid>
      <w:tr w:rsidR="000F064C" w:rsidTr="00A712C2">
        <w:tc>
          <w:tcPr>
            <w:tcW w:w="16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bookmarkEnd w:id="2"/>
          <w:p w:rsidR="000F064C" w:rsidRDefault="000F064C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Test Case ID:</w:t>
            </w:r>
          </w:p>
        </w:tc>
        <w:tc>
          <w:tcPr>
            <w:tcW w:w="75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064C" w:rsidRDefault="000F064C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TC-2.6</w:t>
            </w:r>
          </w:p>
        </w:tc>
      </w:tr>
      <w:tr w:rsidR="000F064C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0F064C" w:rsidRDefault="000F064C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Name: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064C" w:rsidRDefault="000F064C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Paypal Invoices</w:t>
            </w:r>
          </w:p>
        </w:tc>
      </w:tr>
      <w:tr w:rsidR="000F064C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0F064C" w:rsidRDefault="000F064C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Description: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064C" w:rsidRDefault="000F064C" w:rsidP="000F064C">
            <w:pPr>
              <w:numPr>
                <w:ilvl w:val="0"/>
                <w:numId w:val="2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Test that Paypal sends appropriate invoices to both the seller and buyer</w:t>
            </w:r>
          </w:p>
        </w:tc>
      </w:tr>
      <w:tr w:rsidR="000F064C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0F064C" w:rsidRDefault="000F064C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Precondition: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064C" w:rsidRDefault="000F064C" w:rsidP="00A712C2">
            <w:pPr>
              <w:numPr>
                <w:ilvl w:val="0"/>
                <w:numId w:val="4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A valid order has been entered</w:t>
            </w:r>
          </w:p>
        </w:tc>
      </w:tr>
      <w:tr w:rsidR="000F064C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0F064C" w:rsidRDefault="000F064C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Postcondition: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064C" w:rsidRDefault="000F064C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Appropriate invoices are emailed to both the seller and buyer</w:t>
            </w:r>
          </w:p>
        </w:tc>
      </w:tr>
      <w:tr w:rsidR="000F064C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0F064C" w:rsidRDefault="000F064C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Input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064C" w:rsidRDefault="000F064C" w:rsidP="00A712C2">
            <w:pPr>
              <w:numPr>
                <w:ilvl w:val="0"/>
                <w:numId w:val="3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A valid order</w:t>
            </w:r>
          </w:p>
        </w:tc>
      </w:tr>
      <w:tr w:rsidR="000F064C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0F064C" w:rsidRDefault="000F064C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Output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064C" w:rsidRDefault="000F064C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Invoices</w:t>
            </w:r>
          </w:p>
        </w:tc>
      </w:tr>
      <w:tr w:rsidR="000F064C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0F064C" w:rsidRDefault="000F064C" w:rsidP="00A712C2">
            <w:pPr>
              <w:snapToGrid w:val="0"/>
            </w:pPr>
            <w:r>
              <w:lastRenderedPageBreak/>
              <w:t>Dependencies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064C" w:rsidRDefault="00B06EE7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</w:pPr>
            <w:r>
              <w:t>TC-2.5</w:t>
            </w:r>
          </w:p>
        </w:tc>
      </w:tr>
      <w:tr w:rsidR="000F064C" w:rsidTr="00A712C2">
        <w:tc>
          <w:tcPr>
            <w:tcW w:w="82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0F064C" w:rsidRDefault="000F064C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No.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0F064C" w:rsidRDefault="000F064C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Action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0F064C" w:rsidRDefault="000F064C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Expected Result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0F064C" w:rsidRDefault="000F064C" w:rsidP="00A712C2">
            <w:pPr>
              <w:snapToGrid w:val="0"/>
              <w:ind w:right="-108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Actual Result</w:t>
            </w:r>
          </w:p>
        </w:tc>
      </w:tr>
      <w:tr w:rsidR="000F064C" w:rsidTr="00A712C2">
        <w:tc>
          <w:tcPr>
            <w:tcW w:w="828" w:type="dxa"/>
            <w:tcBorders>
              <w:left w:val="single" w:sz="4" w:space="0" w:color="000000"/>
              <w:bottom w:val="single" w:sz="4" w:space="0" w:color="auto"/>
            </w:tcBorders>
          </w:tcPr>
          <w:p w:rsidR="000F064C" w:rsidRDefault="000F064C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1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auto"/>
            </w:tcBorders>
          </w:tcPr>
          <w:p w:rsidR="000F064C" w:rsidRDefault="00B06EE7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Once on the Paypal Order Summary page, click on “Have a Papal Account”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auto"/>
            </w:tcBorders>
          </w:tcPr>
          <w:p w:rsidR="000F064C" w:rsidRDefault="00B06EE7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The page expands to reveal a Email and PayPay password text box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0F064C" w:rsidRPr="00CE7B3B" w:rsidRDefault="00DE5C71" w:rsidP="00CE7B3B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Pass</w:t>
            </w:r>
          </w:p>
        </w:tc>
      </w:tr>
      <w:tr w:rsidR="000F064C" w:rsidTr="00A712C2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64C" w:rsidRDefault="000F064C" w:rsidP="00A712C2">
            <w:pPr>
              <w:snapToGrid w:val="0"/>
            </w:pPr>
            <w:r>
              <w:t>2</w:t>
            </w:r>
          </w:p>
        </w:tc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64C" w:rsidRDefault="00B06EE7" w:rsidP="00A712C2">
            <w:pPr>
              <w:snapToGrid w:val="0"/>
            </w:pPr>
            <w:r>
              <w:t xml:space="preserve">Enter </w:t>
            </w:r>
            <w:hyperlink r:id="rId6" w:history="1">
              <w:r w:rsidRPr="006655F7">
                <w:rPr>
                  <w:rStyle w:val="Hyperlink"/>
                </w:rPr>
                <w:t>Sender_1352396989_per@gmail.com</w:t>
              </w:r>
            </w:hyperlink>
            <w:r>
              <w:t xml:space="preserve"> in the email text box and swordfish in the password and click Log In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64C" w:rsidRDefault="00B06EE7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The page updates do display a consent form.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64C" w:rsidRDefault="00DE5C71" w:rsidP="00CE7B3B">
            <w:pPr>
              <w:snapToGrid w:val="0"/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Pass</w:t>
            </w:r>
          </w:p>
        </w:tc>
      </w:tr>
      <w:tr w:rsidR="000F064C" w:rsidTr="00A712C2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64C" w:rsidRDefault="000F064C" w:rsidP="00A712C2">
            <w:pPr>
              <w:snapToGrid w:val="0"/>
            </w:pPr>
            <w:r>
              <w:t>3</w:t>
            </w:r>
          </w:p>
        </w:tc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64C" w:rsidRDefault="00B06EE7" w:rsidP="00A712C2">
            <w:pPr>
              <w:snapToGrid w:val="0"/>
            </w:pPr>
            <w:r>
              <w:t>Check the “Yes, …” box and click Agree and Continue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64C" w:rsidRDefault="00B06EE7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The page updates to display the buyer’s shipping information and the amount to be paid.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64C" w:rsidRDefault="00DE5C71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Pass</w:t>
            </w:r>
          </w:p>
        </w:tc>
      </w:tr>
      <w:tr w:rsidR="000F064C" w:rsidTr="00A712C2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64C" w:rsidRDefault="000F064C" w:rsidP="00A712C2">
            <w:pPr>
              <w:snapToGrid w:val="0"/>
            </w:pPr>
            <w:r>
              <w:t>4</w:t>
            </w:r>
          </w:p>
        </w:tc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64C" w:rsidRDefault="00B06EE7" w:rsidP="00A712C2">
            <w:pPr>
              <w:snapToGrid w:val="0"/>
            </w:pPr>
            <w:r>
              <w:t>Click the Pay Now button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64C" w:rsidRDefault="00B06EE7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A confirmation page entitled “Thanks for your order” is displayed with the following:</w:t>
            </w:r>
          </w:p>
          <w:p w:rsidR="00B06EE7" w:rsidRDefault="00B06EE7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I) The amount paid</w:t>
            </w:r>
          </w:p>
          <w:p w:rsidR="00B06EE7" w:rsidRDefault="00B06EE7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Ii) A Print Receipt link</w:t>
            </w:r>
          </w:p>
          <w:p w:rsidR="00B06EE7" w:rsidRDefault="00B06EE7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Iii) A return to merchant link</w:t>
            </w:r>
          </w:p>
          <w:p w:rsidR="00B06EE7" w:rsidRDefault="00B06EE7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>Iv) A go to Paypal account overview link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60" w:rsidRDefault="00DE5C71" w:rsidP="0076543C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i) Pass</w:t>
            </w:r>
          </w:p>
          <w:p w:rsidR="00DE5C71" w:rsidRDefault="00DE5C71" w:rsidP="0076543C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ii) Pass</w:t>
            </w:r>
          </w:p>
          <w:p w:rsidR="00DE5C71" w:rsidRDefault="00DE5C71" w:rsidP="0076543C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ii) Pass</w:t>
            </w:r>
          </w:p>
          <w:p w:rsidR="00DE5C71" w:rsidRPr="0076543C" w:rsidRDefault="00DE5C71" w:rsidP="0076543C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iv) Pass</w:t>
            </w:r>
          </w:p>
        </w:tc>
      </w:tr>
      <w:tr w:rsidR="000F064C" w:rsidTr="00A712C2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64C" w:rsidRDefault="000F064C" w:rsidP="00A712C2">
            <w:pPr>
              <w:snapToGrid w:val="0"/>
            </w:pPr>
            <w:r>
              <w:t>5</w:t>
            </w:r>
          </w:p>
        </w:tc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64C" w:rsidRDefault="002B2D57" w:rsidP="00A712C2">
            <w:pPr>
              <w:snapToGrid w:val="0"/>
            </w:pPr>
            <w:r>
              <w:t>Go to the Paypal sandbox and click Test Email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64C" w:rsidRDefault="002B2D57" w:rsidP="002B2D57">
            <w:pPr>
              <w:pStyle w:val="ListParagraph"/>
              <w:numPr>
                <w:ilvl w:val="0"/>
                <w:numId w:val="6"/>
              </w:numPr>
              <w:snapToGrid w:val="0"/>
              <w:ind w:left="0"/>
            </w:pPr>
            <w:r>
              <w:t xml:space="preserve">In the inbox, you should see an email from the </w:t>
            </w:r>
            <w:r>
              <w:lastRenderedPageBreak/>
              <w:t>sender (buyer) to the receiver (seller) and vice versa.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64C" w:rsidRDefault="00C81FD4" w:rsidP="008E75B8">
            <w:pPr>
              <w:snapToGrid w:val="0"/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Pass</w:t>
            </w:r>
          </w:p>
        </w:tc>
      </w:tr>
    </w:tbl>
    <w:p w:rsidR="00A712C2" w:rsidRDefault="00A712C2" w:rsidP="00AE78AE">
      <w:pPr>
        <w:pStyle w:val="Heading2"/>
        <w:rPr>
          <w:b w:val="0"/>
        </w:rPr>
      </w:pPr>
    </w:p>
    <w:tbl>
      <w:tblPr>
        <w:tblW w:w="0" w:type="auto"/>
        <w:tblInd w:w="-40" w:type="dxa"/>
        <w:tblLayout w:type="fixed"/>
        <w:tblLook w:val="0000"/>
      </w:tblPr>
      <w:tblGrid>
        <w:gridCol w:w="828"/>
        <w:gridCol w:w="775"/>
        <w:gridCol w:w="4265"/>
        <w:gridCol w:w="1792"/>
        <w:gridCol w:w="1528"/>
      </w:tblGrid>
      <w:tr w:rsidR="007920CB" w:rsidTr="00A712C2">
        <w:tc>
          <w:tcPr>
            <w:tcW w:w="16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Test Case ID:</w:t>
            </w:r>
          </w:p>
        </w:tc>
        <w:tc>
          <w:tcPr>
            <w:tcW w:w="75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TC-2.7</w:t>
            </w:r>
          </w:p>
        </w:tc>
      </w:tr>
      <w:tr w:rsidR="007920CB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Name: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Valid IPN</w:t>
            </w:r>
          </w:p>
        </w:tc>
      </w:tr>
      <w:tr w:rsidR="007920CB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Description: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20CB" w:rsidRDefault="007920CB" w:rsidP="007920CB">
            <w:pPr>
              <w:numPr>
                <w:ilvl w:val="0"/>
                <w:numId w:val="2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Test that a valid IPN updates the database</w:t>
            </w:r>
          </w:p>
        </w:tc>
      </w:tr>
      <w:tr w:rsidR="007920CB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Precondition: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20CB" w:rsidRDefault="007920CB" w:rsidP="00A712C2">
            <w:pPr>
              <w:numPr>
                <w:ilvl w:val="0"/>
                <w:numId w:val="4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The server has access to an email server</w:t>
            </w:r>
          </w:p>
          <w:p w:rsidR="007920CB" w:rsidRPr="00BD7F51" w:rsidRDefault="007920CB" w:rsidP="00A712C2">
            <w:pPr>
              <w:numPr>
                <w:ilvl w:val="0"/>
                <w:numId w:val="4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 server has access to the </w:t>
            </w:r>
            <w:hyperlink r:id="rId7" w:history="1">
              <w:r w:rsidRPr="004A1959">
                <w:rPr>
                  <w:rStyle w:val="Hyperlink"/>
                  <w:rFonts w:ascii="Calibri" w:eastAsia="Times New Roman" w:hAnsi="Calibri" w:cs="Times New Roman"/>
                </w:rPr>
                <w:t>www.tlaulli.com</w:t>
              </w:r>
            </w:hyperlink>
            <w:r>
              <w:rPr>
                <w:rFonts w:ascii="Calibri" w:eastAsia="Times New Roman" w:hAnsi="Calibri" w:cs="Times New Roman"/>
              </w:rPr>
              <w:t xml:space="preserve"> server (used in sending IPNs)</w:t>
            </w:r>
          </w:p>
          <w:p w:rsidR="007920CB" w:rsidRDefault="007920CB" w:rsidP="00A712C2">
            <w:pPr>
              <w:numPr>
                <w:ilvl w:val="0"/>
                <w:numId w:val="4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A purchase has been successfully made</w:t>
            </w:r>
          </w:p>
        </w:tc>
      </w:tr>
      <w:tr w:rsidR="007920CB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Postcondition: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20CB" w:rsidRDefault="007920CB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The database cur_qty for the corresponding item is decremented by one</w:t>
            </w:r>
          </w:p>
        </w:tc>
      </w:tr>
      <w:tr w:rsidR="007920CB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Input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20CB" w:rsidRDefault="007920CB" w:rsidP="00A712C2">
            <w:pPr>
              <w:numPr>
                <w:ilvl w:val="0"/>
                <w:numId w:val="3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Valid IPN</w:t>
            </w:r>
          </w:p>
        </w:tc>
      </w:tr>
      <w:tr w:rsidR="007920CB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Output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20CB" w:rsidRDefault="007920CB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None</w:t>
            </w:r>
          </w:p>
        </w:tc>
      </w:tr>
      <w:tr w:rsidR="007920CB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</w:pPr>
            <w:r>
              <w:t>Dependencies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20CB" w:rsidRDefault="00DD062D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</w:pPr>
            <w:r>
              <w:t>TC-2.6</w:t>
            </w:r>
          </w:p>
        </w:tc>
      </w:tr>
      <w:tr w:rsidR="007920CB" w:rsidTr="00A712C2">
        <w:tc>
          <w:tcPr>
            <w:tcW w:w="82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No.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Action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Expected Result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  <w:ind w:right="-108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Actual Result</w:t>
            </w:r>
          </w:p>
        </w:tc>
      </w:tr>
      <w:tr w:rsidR="007920CB" w:rsidTr="00A712C2">
        <w:tc>
          <w:tcPr>
            <w:tcW w:w="828" w:type="dxa"/>
            <w:tcBorders>
              <w:left w:val="single" w:sz="4" w:space="0" w:color="000000"/>
              <w:bottom w:val="single" w:sz="4" w:space="0" w:color="auto"/>
            </w:tcBorders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1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auto"/>
            </w:tcBorders>
          </w:tcPr>
          <w:p w:rsidR="007920CB" w:rsidRDefault="00DD062D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Re-run test case TC-2.6 and check the cur_qty column in the database for the corresponding item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auto"/>
            </w:tcBorders>
          </w:tcPr>
          <w:p w:rsidR="007920CB" w:rsidRDefault="00DD062D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The cur_qty has been decremented by 1</w:t>
            </w:r>
            <w:r w:rsidR="00006861">
              <w:rPr>
                <w:rFonts w:ascii="Calibri" w:eastAsia="Times New Roman" w:hAnsi="Calibri" w:cs="Times New Roman"/>
              </w:rPr>
              <w:t xml:space="preserve"> for the double-sided apron and 33 for the pechera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7920CB" w:rsidRDefault="004F6A8C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Pass</w:t>
            </w:r>
          </w:p>
        </w:tc>
      </w:tr>
    </w:tbl>
    <w:p w:rsidR="007920CB" w:rsidRPr="007920CB" w:rsidRDefault="007920CB" w:rsidP="007920CB"/>
    <w:tbl>
      <w:tblPr>
        <w:tblW w:w="0" w:type="auto"/>
        <w:tblInd w:w="-40" w:type="dxa"/>
        <w:tblLayout w:type="fixed"/>
        <w:tblLook w:val="0000"/>
      </w:tblPr>
      <w:tblGrid>
        <w:gridCol w:w="828"/>
        <w:gridCol w:w="775"/>
        <w:gridCol w:w="4265"/>
        <w:gridCol w:w="1792"/>
        <w:gridCol w:w="1528"/>
      </w:tblGrid>
      <w:tr w:rsidR="007920CB" w:rsidTr="00A712C2">
        <w:tc>
          <w:tcPr>
            <w:tcW w:w="16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Test Case ID:</w:t>
            </w:r>
          </w:p>
        </w:tc>
        <w:tc>
          <w:tcPr>
            <w:tcW w:w="75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20CB" w:rsidRDefault="00BA1AF9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TC-2.8</w:t>
            </w:r>
          </w:p>
        </w:tc>
      </w:tr>
      <w:tr w:rsidR="007920CB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Name: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Invalid IPN</w:t>
            </w:r>
          </w:p>
        </w:tc>
      </w:tr>
      <w:tr w:rsidR="007920CB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Description: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20CB" w:rsidRDefault="007920CB" w:rsidP="00A712C2">
            <w:pPr>
              <w:numPr>
                <w:ilvl w:val="0"/>
                <w:numId w:val="2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Test that an invalid IPN generates an email.</w:t>
            </w:r>
          </w:p>
        </w:tc>
      </w:tr>
      <w:tr w:rsidR="007920CB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Precondition: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20CB" w:rsidRDefault="007920CB" w:rsidP="00A712C2">
            <w:pPr>
              <w:numPr>
                <w:ilvl w:val="0"/>
                <w:numId w:val="4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The server has access to an email server</w:t>
            </w:r>
          </w:p>
          <w:p w:rsidR="007920CB" w:rsidRPr="00BD7F51" w:rsidRDefault="007920CB" w:rsidP="00A712C2">
            <w:pPr>
              <w:numPr>
                <w:ilvl w:val="0"/>
                <w:numId w:val="4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 server has access to the </w:t>
            </w:r>
            <w:hyperlink r:id="rId8" w:history="1">
              <w:r w:rsidRPr="004A1959">
                <w:rPr>
                  <w:rStyle w:val="Hyperlink"/>
                  <w:rFonts w:ascii="Calibri" w:eastAsia="Times New Roman" w:hAnsi="Calibri" w:cs="Times New Roman"/>
                </w:rPr>
                <w:t>www.tlaulli.com</w:t>
              </w:r>
            </w:hyperlink>
            <w:r>
              <w:rPr>
                <w:rFonts w:ascii="Calibri" w:eastAsia="Times New Roman" w:hAnsi="Calibri" w:cs="Times New Roman"/>
              </w:rPr>
              <w:t xml:space="preserve"> server (used in sending IPNs)</w:t>
            </w:r>
          </w:p>
          <w:p w:rsidR="007920CB" w:rsidRDefault="007920CB" w:rsidP="00A712C2">
            <w:pPr>
              <w:numPr>
                <w:ilvl w:val="0"/>
                <w:numId w:val="4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A purchase has been successfully made</w:t>
            </w:r>
          </w:p>
        </w:tc>
      </w:tr>
      <w:tr w:rsidR="007920CB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Postcondition: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20CB" w:rsidRDefault="007920CB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An email is sent to the administrator advising of invalid IPN</w:t>
            </w:r>
          </w:p>
        </w:tc>
      </w:tr>
      <w:tr w:rsidR="007920CB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Input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20CB" w:rsidRDefault="007920CB" w:rsidP="00A712C2">
            <w:pPr>
              <w:numPr>
                <w:ilvl w:val="0"/>
                <w:numId w:val="3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Invalid IPN</w:t>
            </w:r>
          </w:p>
        </w:tc>
      </w:tr>
      <w:tr w:rsidR="007920CB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Output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20CB" w:rsidRDefault="007920CB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Notification email</w:t>
            </w:r>
          </w:p>
        </w:tc>
      </w:tr>
      <w:tr w:rsidR="007920CB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</w:pPr>
            <w:r>
              <w:t>Dependencies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20CB" w:rsidRDefault="00BA1AF9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</w:pPr>
            <w:r>
              <w:t>TC-2.6</w:t>
            </w:r>
          </w:p>
        </w:tc>
      </w:tr>
      <w:tr w:rsidR="007920CB" w:rsidTr="00A712C2">
        <w:tc>
          <w:tcPr>
            <w:tcW w:w="82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No.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Action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Expected Result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7920CB" w:rsidRDefault="007920CB" w:rsidP="00A712C2">
            <w:pPr>
              <w:snapToGrid w:val="0"/>
              <w:ind w:right="-108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Actual Result</w:t>
            </w:r>
          </w:p>
        </w:tc>
      </w:tr>
      <w:tr w:rsidR="007920CB" w:rsidTr="00A712C2">
        <w:tc>
          <w:tcPr>
            <w:tcW w:w="828" w:type="dxa"/>
            <w:tcBorders>
              <w:left w:val="single" w:sz="4" w:space="0" w:color="000000"/>
              <w:bottom w:val="single" w:sz="4" w:space="0" w:color="auto"/>
            </w:tcBorders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1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auto"/>
            </w:tcBorders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Manually change the code in NotifyChkout.php so that the if in line 23 fails.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auto"/>
            </w:tcBorders>
          </w:tcPr>
          <w:p w:rsidR="007920CB" w:rsidRDefault="007920CB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Code is changed successfully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7920CB" w:rsidRDefault="007920CB" w:rsidP="00A712C2">
            <w:pPr>
              <w:snapToGrid w:val="0"/>
              <w:rPr>
                <w:rFonts w:ascii="Calibri" w:eastAsia="Times New Roman" w:hAnsi="Calibri" w:cs="Times New Roman"/>
              </w:rPr>
            </w:pPr>
          </w:p>
        </w:tc>
      </w:tr>
      <w:tr w:rsidR="007920CB" w:rsidTr="00A712C2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20CB" w:rsidRDefault="007920CB" w:rsidP="00A712C2">
            <w:pPr>
              <w:snapToGrid w:val="0"/>
            </w:pPr>
          </w:p>
        </w:tc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20CB" w:rsidRDefault="00BA1AF9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Re-run test case TC-2.6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20CB" w:rsidRDefault="007920CB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I) </w:t>
            </w:r>
            <w:r w:rsidR="00B61CBF">
              <w:rPr>
                <w:rFonts w:ascii="Calibri" w:eastAsia="Times New Roman" w:hAnsi="Calibri" w:cs="Times New Roman"/>
              </w:rPr>
              <w:t>Results as described in TC-2.6</w:t>
            </w:r>
          </w:p>
          <w:p w:rsidR="007920CB" w:rsidRDefault="007920CB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Ii) An email is sent to the administrator advising of an invalid IPN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51F" w:rsidRDefault="00EB551F" w:rsidP="00A712C2">
            <w:pPr>
              <w:snapToGrid w:val="0"/>
              <w:rPr>
                <w:rFonts w:ascii="Calibri" w:eastAsia="Times New Roman" w:hAnsi="Calibri" w:cs="Times New Roman"/>
              </w:rPr>
            </w:pPr>
          </w:p>
        </w:tc>
      </w:tr>
    </w:tbl>
    <w:p w:rsidR="007920CB" w:rsidRDefault="007920CB" w:rsidP="007920CB"/>
    <w:p w:rsidR="007920CB" w:rsidRPr="007920CB" w:rsidRDefault="007920CB" w:rsidP="007920CB"/>
    <w:tbl>
      <w:tblPr>
        <w:tblW w:w="0" w:type="auto"/>
        <w:tblInd w:w="-40" w:type="dxa"/>
        <w:tblLayout w:type="fixed"/>
        <w:tblLook w:val="0000"/>
      </w:tblPr>
      <w:tblGrid>
        <w:gridCol w:w="828"/>
        <w:gridCol w:w="775"/>
        <w:gridCol w:w="4265"/>
        <w:gridCol w:w="1792"/>
        <w:gridCol w:w="1528"/>
      </w:tblGrid>
      <w:tr w:rsidR="008B3998" w:rsidTr="00A712C2">
        <w:tc>
          <w:tcPr>
            <w:tcW w:w="16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8B3998" w:rsidRDefault="008B3998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Test Case ID:</w:t>
            </w:r>
          </w:p>
        </w:tc>
        <w:tc>
          <w:tcPr>
            <w:tcW w:w="75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998" w:rsidRDefault="008B3998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TC-2.9</w:t>
            </w:r>
          </w:p>
        </w:tc>
      </w:tr>
      <w:tr w:rsidR="008B3998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8B3998" w:rsidRDefault="008B3998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Name: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998" w:rsidRDefault="00A54E50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Unavailable Item and/or Quantity</w:t>
            </w:r>
          </w:p>
        </w:tc>
      </w:tr>
      <w:tr w:rsidR="008B3998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8B3998" w:rsidRDefault="008B3998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Description: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998" w:rsidRDefault="008B3998" w:rsidP="00A54E50">
            <w:pPr>
              <w:numPr>
                <w:ilvl w:val="0"/>
                <w:numId w:val="2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 xml:space="preserve">Test that an </w:t>
            </w:r>
            <w:r w:rsidR="00A54E50">
              <w:t>unavailable item and/or quantity in the database generates an email</w:t>
            </w:r>
          </w:p>
        </w:tc>
      </w:tr>
      <w:tr w:rsidR="008B3998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8B3998" w:rsidRDefault="008B3998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Precondition: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998" w:rsidRDefault="008B3998" w:rsidP="00A712C2">
            <w:pPr>
              <w:numPr>
                <w:ilvl w:val="0"/>
                <w:numId w:val="4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The server has access to an email server</w:t>
            </w:r>
          </w:p>
          <w:p w:rsidR="008B3998" w:rsidRPr="00BD7F51" w:rsidRDefault="008B3998" w:rsidP="00A712C2">
            <w:pPr>
              <w:numPr>
                <w:ilvl w:val="0"/>
                <w:numId w:val="4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 server has access to the </w:t>
            </w:r>
            <w:hyperlink r:id="rId9" w:history="1">
              <w:r w:rsidRPr="004A1959">
                <w:rPr>
                  <w:rStyle w:val="Hyperlink"/>
                  <w:rFonts w:ascii="Calibri" w:eastAsia="Times New Roman" w:hAnsi="Calibri" w:cs="Times New Roman"/>
                </w:rPr>
                <w:t>www.tlaulli.com</w:t>
              </w:r>
            </w:hyperlink>
            <w:r>
              <w:rPr>
                <w:rFonts w:ascii="Calibri" w:eastAsia="Times New Roman" w:hAnsi="Calibri" w:cs="Times New Roman"/>
              </w:rPr>
              <w:t xml:space="preserve"> server (used in sending IPNs)</w:t>
            </w:r>
          </w:p>
          <w:p w:rsidR="008B3998" w:rsidRDefault="008B3998" w:rsidP="00A712C2">
            <w:pPr>
              <w:numPr>
                <w:ilvl w:val="0"/>
                <w:numId w:val="4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A purchase has been successfully made</w:t>
            </w:r>
          </w:p>
        </w:tc>
      </w:tr>
      <w:tr w:rsidR="008B3998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8B3998" w:rsidRDefault="008B3998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Postcondition: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998" w:rsidRDefault="008B3998" w:rsidP="00A54E50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 xml:space="preserve">An email is sent to the administrator advising of </w:t>
            </w:r>
            <w:r w:rsidR="00A54E50">
              <w:t>the unavailable item and/or quantity</w:t>
            </w:r>
          </w:p>
        </w:tc>
      </w:tr>
      <w:tr w:rsidR="008B3998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8B3998" w:rsidRDefault="008B3998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Input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998" w:rsidRDefault="00A54E50" w:rsidP="00A712C2">
            <w:pPr>
              <w:numPr>
                <w:ilvl w:val="0"/>
                <w:numId w:val="3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Failed condition of item and quantity</w:t>
            </w:r>
          </w:p>
        </w:tc>
      </w:tr>
      <w:tr w:rsidR="008B3998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8B3998" w:rsidRDefault="008B3998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Output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998" w:rsidRDefault="008B3998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>Notification email</w:t>
            </w:r>
          </w:p>
        </w:tc>
      </w:tr>
      <w:tr w:rsidR="008B3998" w:rsidTr="00A712C2">
        <w:tc>
          <w:tcPr>
            <w:tcW w:w="16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8B3998" w:rsidRDefault="008B3998" w:rsidP="00A712C2">
            <w:pPr>
              <w:snapToGrid w:val="0"/>
            </w:pPr>
            <w:r>
              <w:t>Dependencies</w:t>
            </w:r>
          </w:p>
        </w:tc>
        <w:tc>
          <w:tcPr>
            <w:tcW w:w="758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998" w:rsidRDefault="008B3998" w:rsidP="00A712C2">
            <w:pPr>
              <w:numPr>
                <w:ilvl w:val="0"/>
                <w:numId w:val="1"/>
              </w:numPr>
              <w:tabs>
                <w:tab w:val="left" w:pos="720"/>
              </w:tabs>
              <w:suppressAutoHyphens/>
              <w:snapToGrid w:val="0"/>
              <w:spacing w:after="0" w:line="240" w:lineRule="auto"/>
            </w:pPr>
            <w:r>
              <w:t>TC-2.6</w:t>
            </w:r>
          </w:p>
        </w:tc>
      </w:tr>
      <w:tr w:rsidR="008B3998" w:rsidTr="00A712C2">
        <w:tc>
          <w:tcPr>
            <w:tcW w:w="82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8B3998" w:rsidRDefault="008B3998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No.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8B3998" w:rsidRDefault="008B3998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Action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8B3998" w:rsidRDefault="008B3998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Expected Result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8B3998" w:rsidRDefault="008B3998" w:rsidP="00A712C2">
            <w:pPr>
              <w:snapToGrid w:val="0"/>
              <w:ind w:right="-108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Actual Result</w:t>
            </w:r>
          </w:p>
        </w:tc>
      </w:tr>
      <w:tr w:rsidR="008B3998" w:rsidTr="00A712C2">
        <w:tc>
          <w:tcPr>
            <w:tcW w:w="828" w:type="dxa"/>
            <w:tcBorders>
              <w:left w:val="single" w:sz="4" w:space="0" w:color="000000"/>
              <w:bottom w:val="single" w:sz="4" w:space="0" w:color="auto"/>
            </w:tcBorders>
          </w:tcPr>
          <w:p w:rsidR="008B3998" w:rsidRDefault="008B3998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t>1</w:t>
            </w:r>
          </w:p>
        </w:tc>
        <w:tc>
          <w:tcPr>
            <w:tcW w:w="5040" w:type="dxa"/>
            <w:gridSpan w:val="2"/>
            <w:tcBorders>
              <w:left w:val="single" w:sz="4" w:space="0" w:color="000000"/>
              <w:bottom w:val="single" w:sz="4" w:space="0" w:color="auto"/>
            </w:tcBorders>
          </w:tcPr>
          <w:p w:rsidR="008B3998" w:rsidRDefault="008B3998" w:rsidP="00AF23B0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Manually change the code in NotifyChkout.php so that the if in line 3</w:t>
            </w:r>
            <w:r w:rsidR="00AF23B0">
              <w:rPr>
                <w:rFonts w:ascii="Calibri" w:eastAsia="Times New Roman" w:hAnsi="Calibri" w:cs="Times New Roman"/>
              </w:rPr>
              <w:t>0</w:t>
            </w:r>
            <w:r>
              <w:rPr>
                <w:rFonts w:ascii="Calibri" w:eastAsia="Times New Roman" w:hAnsi="Calibri" w:cs="Times New Roman"/>
              </w:rPr>
              <w:t xml:space="preserve"> fails.</w:t>
            </w:r>
          </w:p>
        </w:tc>
        <w:tc>
          <w:tcPr>
            <w:tcW w:w="1792" w:type="dxa"/>
            <w:tcBorders>
              <w:left w:val="single" w:sz="4" w:space="0" w:color="000000"/>
              <w:bottom w:val="single" w:sz="4" w:space="0" w:color="auto"/>
            </w:tcBorders>
          </w:tcPr>
          <w:p w:rsidR="008B3998" w:rsidRDefault="008B3998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Code is changed successfully</w:t>
            </w:r>
          </w:p>
        </w:tc>
        <w:tc>
          <w:tcPr>
            <w:tcW w:w="1528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8B3998" w:rsidRDefault="008B3998" w:rsidP="00A712C2">
            <w:pPr>
              <w:snapToGrid w:val="0"/>
              <w:rPr>
                <w:rFonts w:ascii="Calibri" w:eastAsia="Times New Roman" w:hAnsi="Calibri" w:cs="Times New Roman"/>
              </w:rPr>
            </w:pPr>
          </w:p>
        </w:tc>
      </w:tr>
      <w:tr w:rsidR="008B3998" w:rsidTr="00A712C2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3998" w:rsidRDefault="008B3998" w:rsidP="00A712C2">
            <w:pPr>
              <w:snapToGrid w:val="0"/>
            </w:pPr>
          </w:p>
        </w:tc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3998" w:rsidRDefault="008B3998" w:rsidP="00A712C2">
            <w:pPr>
              <w:snapToGrid w:val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Re-run test case TC-2.6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3998" w:rsidRDefault="008B3998" w:rsidP="00A712C2">
            <w:pPr>
              <w:pStyle w:val="ListParagraph"/>
              <w:numPr>
                <w:ilvl w:val="0"/>
                <w:numId w:val="6"/>
              </w:numPr>
              <w:snapToGrid w:val="0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I) </w:t>
            </w:r>
            <w:r w:rsidR="003A6A75">
              <w:rPr>
                <w:rFonts w:ascii="Calibri" w:eastAsia="Times New Roman" w:hAnsi="Calibri" w:cs="Times New Roman"/>
              </w:rPr>
              <w:t>Results as described in TC-2.6</w:t>
            </w:r>
          </w:p>
          <w:p w:rsidR="008B3998" w:rsidRDefault="008B3998" w:rsidP="00AF23B0">
            <w:pPr>
              <w:pStyle w:val="ListParagraph"/>
              <w:numPr>
                <w:ilvl w:val="0"/>
                <w:numId w:val="6"/>
              </w:numPr>
              <w:snapToGrid w:val="0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Ii) An email is sent to </w:t>
            </w:r>
            <w:r w:rsidR="00AF23B0">
              <w:rPr>
                <w:rFonts w:ascii="Calibri" w:eastAsia="Times New Roman" w:hAnsi="Calibri" w:cs="Times New Roman"/>
              </w:rPr>
              <w:t>the administrator advising of a unavailable item and/or quantity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4906" w:rsidRDefault="00444906" w:rsidP="00A712C2">
            <w:pPr>
              <w:snapToGrid w:val="0"/>
              <w:rPr>
                <w:rFonts w:ascii="Calibri" w:eastAsia="Times New Roman" w:hAnsi="Calibri" w:cs="Times New Roman"/>
              </w:rPr>
            </w:pPr>
          </w:p>
        </w:tc>
      </w:tr>
    </w:tbl>
    <w:p w:rsidR="003F462E" w:rsidRDefault="003F462E" w:rsidP="003F462E"/>
    <w:p w:rsidR="00F50382" w:rsidRDefault="00F50382" w:rsidP="00F50382">
      <w:pPr>
        <w:pStyle w:val="Heading1"/>
      </w:pPr>
      <w:r>
        <w:t>Appendix A</w:t>
      </w:r>
    </w:p>
    <w:p w:rsidR="00F50382" w:rsidRDefault="00F50382" w:rsidP="00F50382">
      <w:pPr>
        <w:pStyle w:val="Heading2"/>
      </w:pPr>
      <w:r>
        <w:t>TC-1.1</w:t>
      </w:r>
    </w:p>
    <w:p w:rsidR="0020606A" w:rsidRDefault="0020606A" w:rsidP="0020606A"/>
    <w:p w:rsidR="0020606A" w:rsidRDefault="0020606A" w:rsidP="0020606A"/>
    <w:p w:rsidR="0020606A" w:rsidRDefault="0020606A" w:rsidP="0020606A">
      <w:r>
        <w:rPr>
          <w:noProof/>
        </w:rPr>
        <w:drawing>
          <wp:inline distT="0" distB="0" distL="0" distR="0">
            <wp:extent cx="5943600" cy="316655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06A" w:rsidRDefault="0020606A" w:rsidP="0020606A"/>
    <w:p w:rsidR="0020606A" w:rsidRDefault="0020606A" w:rsidP="0020606A"/>
    <w:p w:rsidR="0020606A" w:rsidRDefault="0020606A" w:rsidP="0020606A">
      <w:r>
        <w:rPr>
          <w:noProof/>
        </w:rPr>
        <w:lastRenderedPageBreak/>
        <w:drawing>
          <wp:inline distT="0" distB="0" distL="0" distR="0">
            <wp:extent cx="5943600" cy="316655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06A" w:rsidRDefault="0020606A" w:rsidP="0020606A">
      <w:r>
        <w:rPr>
          <w:noProof/>
        </w:rPr>
        <w:drawing>
          <wp:inline distT="0" distB="0" distL="0" distR="0">
            <wp:extent cx="5943600" cy="316655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382" w:rsidRDefault="00F50382" w:rsidP="00F50382"/>
    <w:p w:rsidR="000F5605" w:rsidRDefault="000F5605" w:rsidP="000F5605">
      <w:pPr>
        <w:pStyle w:val="Heading2"/>
      </w:pPr>
      <w:r>
        <w:lastRenderedPageBreak/>
        <w:t>TC-1.2</w:t>
      </w:r>
    </w:p>
    <w:p w:rsidR="000F5605" w:rsidRDefault="000F5605" w:rsidP="000F5605">
      <w:r>
        <w:rPr>
          <w:noProof/>
        </w:rPr>
        <w:drawing>
          <wp:inline distT="0" distB="0" distL="0" distR="0">
            <wp:extent cx="5943600" cy="316655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605" w:rsidRDefault="000F5605" w:rsidP="000F5605">
      <w:r>
        <w:rPr>
          <w:noProof/>
        </w:rPr>
        <w:drawing>
          <wp:inline distT="0" distB="0" distL="0" distR="0">
            <wp:extent cx="5943600" cy="316655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605" w:rsidRPr="005531A6" w:rsidRDefault="000F5605" w:rsidP="000F5605">
      <w:r>
        <w:rPr>
          <w:noProof/>
        </w:rPr>
        <w:lastRenderedPageBreak/>
        <w:drawing>
          <wp:inline distT="0" distB="0" distL="0" distR="0">
            <wp:extent cx="5943600" cy="31670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605" w:rsidRPr="00F50382" w:rsidRDefault="000F5605" w:rsidP="00F50382"/>
    <w:sectPr w:rsidR="000F5605" w:rsidRPr="00F50382" w:rsidSect="004E23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single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">
    <w:nsid w:val="226E08BD"/>
    <w:multiLevelType w:val="hybridMultilevel"/>
    <w:tmpl w:val="952883FA"/>
    <w:lvl w:ilvl="0" w:tplc="FD9A8B46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8D20532"/>
    <w:multiLevelType w:val="hybridMultilevel"/>
    <w:tmpl w:val="86001F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9D831EF"/>
    <w:multiLevelType w:val="hybridMultilevel"/>
    <w:tmpl w:val="FDE603C0"/>
    <w:lvl w:ilvl="0" w:tplc="AFD6150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>
    <w:useFELayout/>
  </w:compat>
  <w:rsids>
    <w:rsidRoot w:val="00444279"/>
    <w:rsid w:val="00006861"/>
    <w:rsid w:val="000073C0"/>
    <w:rsid w:val="00010452"/>
    <w:rsid w:val="00011863"/>
    <w:rsid w:val="0001761E"/>
    <w:rsid w:val="000243EE"/>
    <w:rsid w:val="000248AF"/>
    <w:rsid w:val="0002666F"/>
    <w:rsid w:val="00031F8C"/>
    <w:rsid w:val="0004248A"/>
    <w:rsid w:val="00060E0D"/>
    <w:rsid w:val="00061666"/>
    <w:rsid w:val="00075423"/>
    <w:rsid w:val="00097CFD"/>
    <w:rsid w:val="000A5583"/>
    <w:rsid w:val="000B2206"/>
    <w:rsid w:val="000D0D52"/>
    <w:rsid w:val="000D26EE"/>
    <w:rsid w:val="000D2F57"/>
    <w:rsid w:val="000F064C"/>
    <w:rsid w:val="000F3FFF"/>
    <w:rsid w:val="000F5605"/>
    <w:rsid w:val="000F7A9D"/>
    <w:rsid w:val="0011475A"/>
    <w:rsid w:val="0011517B"/>
    <w:rsid w:val="00126C77"/>
    <w:rsid w:val="00130A5D"/>
    <w:rsid w:val="00131AD7"/>
    <w:rsid w:val="00133A0F"/>
    <w:rsid w:val="001409DF"/>
    <w:rsid w:val="001461B7"/>
    <w:rsid w:val="00153FB4"/>
    <w:rsid w:val="001703F4"/>
    <w:rsid w:val="00172CD8"/>
    <w:rsid w:val="001B0B90"/>
    <w:rsid w:val="001B6030"/>
    <w:rsid w:val="001B6EFA"/>
    <w:rsid w:val="001F224F"/>
    <w:rsid w:val="0020606A"/>
    <w:rsid w:val="00207E48"/>
    <w:rsid w:val="00237AAC"/>
    <w:rsid w:val="0024045E"/>
    <w:rsid w:val="00244B95"/>
    <w:rsid w:val="002463CD"/>
    <w:rsid w:val="00247A8B"/>
    <w:rsid w:val="00253B1E"/>
    <w:rsid w:val="002676C4"/>
    <w:rsid w:val="00271FED"/>
    <w:rsid w:val="0027398D"/>
    <w:rsid w:val="00283BED"/>
    <w:rsid w:val="002B2D57"/>
    <w:rsid w:val="002E3B61"/>
    <w:rsid w:val="002E76C2"/>
    <w:rsid w:val="00303A7B"/>
    <w:rsid w:val="00315006"/>
    <w:rsid w:val="003220ED"/>
    <w:rsid w:val="00324B2D"/>
    <w:rsid w:val="0032689D"/>
    <w:rsid w:val="0033550E"/>
    <w:rsid w:val="0034185D"/>
    <w:rsid w:val="00341D39"/>
    <w:rsid w:val="00342F3C"/>
    <w:rsid w:val="00350331"/>
    <w:rsid w:val="0035592A"/>
    <w:rsid w:val="00390E69"/>
    <w:rsid w:val="003A671F"/>
    <w:rsid w:val="003A6A75"/>
    <w:rsid w:val="003B1C50"/>
    <w:rsid w:val="003F462E"/>
    <w:rsid w:val="004163FE"/>
    <w:rsid w:val="00425AF2"/>
    <w:rsid w:val="0043692B"/>
    <w:rsid w:val="00444279"/>
    <w:rsid w:val="00444906"/>
    <w:rsid w:val="00445B39"/>
    <w:rsid w:val="00446473"/>
    <w:rsid w:val="00450467"/>
    <w:rsid w:val="00451A48"/>
    <w:rsid w:val="004601BD"/>
    <w:rsid w:val="0046149F"/>
    <w:rsid w:val="00476DD9"/>
    <w:rsid w:val="00477BB3"/>
    <w:rsid w:val="00491672"/>
    <w:rsid w:val="004A7DEA"/>
    <w:rsid w:val="004B4D57"/>
    <w:rsid w:val="004C6D40"/>
    <w:rsid w:val="004E2360"/>
    <w:rsid w:val="004F0921"/>
    <w:rsid w:val="004F6A8C"/>
    <w:rsid w:val="00515508"/>
    <w:rsid w:val="00535EB7"/>
    <w:rsid w:val="00547918"/>
    <w:rsid w:val="0055688E"/>
    <w:rsid w:val="00561DD1"/>
    <w:rsid w:val="0057645E"/>
    <w:rsid w:val="00584580"/>
    <w:rsid w:val="00587A0F"/>
    <w:rsid w:val="005912F9"/>
    <w:rsid w:val="005C3BDC"/>
    <w:rsid w:val="005D49B9"/>
    <w:rsid w:val="005D5760"/>
    <w:rsid w:val="005E5C11"/>
    <w:rsid w:val="005F05F3"/>
    <w:rsid w:val="005F59FF"/>
    <w:rsid w:val="0063043E"/>
    <w:rsid w:val="00642F4A"/>
    <w:rsid w:val="00645C04"/>
    <w:rsid w:val="0069132F"/>
    <w:rsid w:val="006A3F79"/>
    <w:rsid w:val="006B79FF"/>
    <w:rsid w:val="006C0F97"/>
    <w:rsid w:val="006C121A"/>
    <w:rsid w:val="006F5603"/>
    <w:rsid w:val="006F64E8"/>
    <w:rsid w:val="00702377"/>
    <w:rsid w:val="007103F2"/>
    <w:rsid w:val="00711CB7"/>
    <w:rsid w:val="0072114B"/>
    <w:rsid w:val="007228B8"/>
    <w:rsid w:val="0073150A"/>
    <w:rsid w:val="0073264A"/>
    <w:rsid w:val="00732F26"/>
    <w:rsid w:val="00735039"/>
    <w:rsid w:val="00737260"/>
    <w:rsid w:val="00742902"/>
    <w:rsid w:val="007604BF"/>
    <w:rsid w:val="0076059C"/>
    <w:rsid w:val="0076543C"/>
    <w:rsid w:val="00774556"/>
    <w:rsid w:val="0077721B"/>
    <w:rsid w:val="007920CB"/>
    <w:rsid w:val="007A2F4D"/>
    <w:rsid w:val="007B2FA6"/>
    <w:rsid w:val="007D02E3"/>
    <w:rsid w:val="00811279"/>
    <w:rsid w:val="00814461"/>
    <w:rsid w:val="0081568C"/>
    <w:rsid w:val="00843AE3"/>
    <w:rsid w:val="008658FC"/>
    <w:rsid w:val="00876F24"/>
    <w:rsid w:val="00892E76"/>
    <w:rsid w:val="00893DB7"/>
    <w:rsid w:val="008A6EC3"/>
    <w:rsid w:val="008B3998"/>
    <w:rsid w:val="008B6FD2"/>
    <w:rsid w:val="008C2EF6"/>
    <w:rsid w:val="008D079A"/>
    <w:rsid w:val="008E75B8"/>
    <w:rsid w:val="00947B8C"/>
    <w:rsid w:val="00973879"/>
    <w:rsid w:val="00976BBE"/>
    <w:rsid w:val="00981410"/>
    <w:rsid w:val="00996D82"/>
    <w:rsid w:val="009B1EF3"/>
    <w:rsid w:val="009B6E32"/>
    <w:rsid w:val="009C1A21"/>
    <w:rsid w:val="009C6333"/>
    <w:rsid w:val="009F11EB"/>
    <w:rsid w:val="00A0720C"/>
    <w:rsid w:val="00A17F95"/>
    <w:rsid w:val="00A33C3B"/>
    <w:rsid w:val="00A33E36"/>
    <w:rsid w:val="00A455AC"/>
    <w:rsid w:val="00A52F8E"/>
    <w:rsid w:val="00A54E50"/>
    <w:rsid w:val="00A55023"/>
    <w:rsid w:val="00A56035"/>
    <w:rsid w:val="00A656F0"/>
    <w:rsid w:val="00A712C2"/>
    <w:rsid w:val="00A76FAD"/>
    <w:rsid w:val="00A96F7F"/>
    <w:rsid w:val="00AA082B"/>
    <w:rsid w:val="00AB07DB"/>
    <w:rsid w:val="00AB243F"/>
    <w:rsid w:val="00AE19D4"/>
    <w:rsid w:val="00AE78AE"/>
    <w:rsid w:val="00AF03AC"/>
    <w:rsid w:val="00AF23B0"/>
    <w:rsid w:val="00B06EE7"/>
    <w:rsid w:val="00B2255E"/>
    <w:rsid w:val="00B32AE3"/>
    <w:rsid w:val="00B35B21"/>
    <w:rsid w:val="00B61CBF"/>
    <w:rsid w:val="00B80B9F"/>
    <w:rsid w:val="00B8303B"/>
    <w:rsid w:val="00B878CC"/>
    <w:rsid w:val="00BA1AF9"/>
    <w:rsid w:val="00BB26AA"/>
    <w:rsid w:val="00BC1887"/>
    <w:rsid w:val="00BD7F51"/>
    <w:rsid w:val="00BE2759"/>
    <w:rsid w:val="00BF03A3"/>
    <w:rsid w:val="00C060B4"/>
    <w:rsid w:val="00C07F27"/>
    <w:rsid w:val="00C16D8B"/>
    <w:rsid w:val="00C31EF5"/>
    <w:rsid w:val="00C32E62"/>
    <w:rsid w:val="00C32FEE"/>
    <w:rsid w:val="00C33F42"/>
    <w:rsid w:val="00C37159"/>
    <w:rsid w:val="00C45006"/>
    <w:rsid w:val="00C53286"/>
    <w:rsid w:val="00C6019C"/>
    <w:rsid w:val="00C61807"/>
    <w:rsid w:val="00C6422F"/>
    <w:rsid w:val="00C72614"/>
    <w:rsid w:val="00C813A6"/>
    <w:rsid w:val="00C81FD4"/>
    <w:rsid w:val="00C87C04"/>
    <w:rsid w:val="00C94E37"/>
    <w:rsid w:val="00CB50E9"/>
    <w:rsid w:val="00CE0C39"/>
    <w:rsid w:val="00CE67EA"/>
    <w:rsid w:val="00CE7B3B"/>
    <w:rsid w:val="00CF00CE"/>
    <w:rsid w:val="00CF706E"/>
    <w:rsid w:val="00D04B84"/>
    <w:rsid w:val="00D150FE"/>
    <w:rsid w:val="00D23B81"/>
    <w:rsid w:val="00D301AB"/>
    <w:rsid w:val="00D42015"/>
    <w:rsid w:val="00D548A8"/>
    <w:rsid w:val="00D56765"/>
    <w:rsid w:val="00D645D6"/>
    <w:rsid w:val="00D74EDB"/>
    <w:rsid w:val="00DA3A74"/>
    <w:rsid w:val="00DC2A45"/>
    <w:rsid w:val="00DD062D"/>
    <w:rsid w:val="00DE5C71"/>
    <w:rsid w:val="00E146F4"/>
    <w:rsid w:val="00E20BDC"/>
    <w:rsid w:val="00E23BA3"/>
    <w:rsid w:val="00E35230"/>
    <w:rsid w:val="00E40447"/>
    <w:rsid w:val="00E5517A"/>
    <w:rsid w:val="00E61934"/>
    <w:rsid w:val="00E71ECE"/>
    <w:rsid w:val="00E86F08"/>
    <w:rsid w:val="00E90527"/>
    <w:rsid w:val="00EB551F"/>
    <w:rsid w:val="00EB64A2"/>
    <w:rsid w:val="00EF40E2"/>
    <w:rsid w:val="00EF6E8D"/>
    <w:rsid w:val="00F0613C"/>
    <w:rsid w:val="00F0703C"/>
    <w:rsid w:val="00F22150"/>
    <w:rsid w:val="00F3674F"/>
    <w:rsid w:val="00F4076C"/>
    <w:rsid w:val="00F40A0F"/>
    <w:rsid w:val="00F50382"/>
    <w:rsid w:val="00F80141"/>
    <w:rsid w:val="00FA327E"/>
    <w:rsid w:val="00FD525A"/>
    <w:rsid w:val="00FE29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2360"/>
  </w:style>
  <w:style w:type="paragraph" w:styleId="Heading1">
    <w:name w:val="heading 1"/>
    <w:basedOn w:val="Normal"/>
    <w:next w:val="Normal"/>
    <w:link w:val="Heading1Char"/>
    <w:uiPriority w:val="9"/>
    <w:qFormat/>
    <w:rsid w:val="009C63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2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442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4442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614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6EE7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C63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C633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C6333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6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333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732F26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2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442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4442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laulli.com" TargetMode="External"/><Relationship Id="rId13" Type="http://schemas.openxmlformats.org/officeDocument/2006/relationships/image" Target="media/image4.png"/><Relationship Id="rId18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hyperlink" Target="http://www.tlaulli.com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Sender_1352396989_per@gmail.com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www.tlaulli.co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6185E6-E20C-49CA-AF8F-4CD806D68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</TotalTime>
  <Pages>15</Pages>
  <Words>1641</Words>
  <Characters>9359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Houghton Mifflin Harcourt</Company>
  <LinksUpToDate>false</LinksUpToDate>
  <CharactersWithSpaces>10979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Houghton Mifflin Harcourt Publishing Company</dc:creator>
  <cp:keywords/>
  <dc:description/>
  <cp:lastModifiedBy>joe.carcamo@gmail.com</cp:lastModifiedBy>
  <cp:revision>269</cp:revision>
  <dcterms:created xsi:type="dcterms:W3CDTF">2012-10-05T23:03:00Z</dcterms:created>
  <dcterms:modified xsi:type="dcterms:W3CDTF">2012-12-29T08:46:00Z</dcterms:modified>
</cp:coreProperties>
</file>